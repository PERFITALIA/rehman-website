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3723B5" w14:textId="77777777" w:rsidR="00526F05" w:rsidRDefault="00FD3C1E">
      <w:pPr>
        <w:jc w:val="center"/>
        <w:rPr>
          <w:rFonts w:ascii="Arial" w:hAnsi="Arial" w:cs="Arial"/>
          <w:b/>
        </w:rPr>
      </w:pPr>
      <w:r>
        <w:rPr>
          <w:rFonts w:ascii="Arial" w:hAnsi="Arial" w:cs="Arial"/>
          <w:b/>
        </w:rPr>
        <w:t>Curriculum Vitae</w:t>
      </w:r>
      <w:r>
        <w:rPr>
          <w:rFonts w:ascii="Arial" w:hAnsi="Arial" w:cs="Arial"/>
          <w:b/>
        </w:rPr>
        <w:tab/>
      </w:r>
    </w:p>
    <w:p w14:paraId="7C6197EE" w14:textId="77777777" w:rsidR="00526F05" w:rsidRDefault="00FD3C1E">
      <w:pPr>
        <w:rPr>
          <w:rFonts w:ascii="Arial" w:hAnsi="Arial" w:cs="Arial"/>
        </w:rPr>
      </w:pPr>
      <w:r>
        <w:rPr>
          <w:rFonts w:ascii="Arial" w:hAnsi="Arial" w:cs="Arial"/>
        </w:rPr>
        <w:tab/>
      </w:r>
    </w:p>
    <w:tbl>
      <w:tblPr>
        <w:tblW w:w="10389" w:type="dxa"/>
        <w:tblInd w:w="390" w:type="dxa"/>
        <w:tblBorders>
          <w:top w:val="outset" w:sz="6" w:space="0" w:color="111111"/>
          <w:left w:val="outset" w:sz="6" w:space="0" w:color="111111"/>
          <w:bottom w:val="outset" w:sz="6" w:space="0" w:color="111111"/>
          <w:right w:val="outset" w:sz="6" w:space="0" w:color="111111"/>
        </w:tblBorders>
        <w:tblLayout w:type="fixed"/>
        <w:tblCellMar>
          <w:top w:w="30" w:type="dxa"/>
          <w:left w:w="30" w:type="dxa"/>
          <w:bottom w:w="30" w:type="dxa"/>
          <w:right w:w="30" w:type="dxa"/>
        </w:tblCellMar>
        <w:tblLook w:val="0000" w:firstRow="0" w:lastRow="0" w:firstColumn="0" w:lastColumn="0" w:noHBand="0" w:noVBand="0"/>
      </w:tblPr>
      <w:tblGrid>
        <w:gridCol w:w="8492"/>
        <w:gridCol w:w="1897"/>
      </w:tblGrid>
      <w:tr w:rsidR="00526F05" w14:paraId="0C804A00" w14:textId="77777777">
        <w:trPr>
          <w:trHeight w:val="296"/>
        </w:trPr>
        <w:tc>
          <w:tcPr>
            <w:tcW w:w="8492" w:type="dxa"/>
            <w:tcBorders>
              <w:top w:val="outset" w:sz="6" w:space="0" w:color="111111"/>
              <w:left w:val="outset" w:sz="6" w:space="0" w:color="111111"/>
              <w:bottom w:val="outset" w:sz="6" w:space="0" w:color="111111"/>
              <w:right w:val="outset" w:sz="6" w:space="0" w:color="111111"/>
            </w:tcBorders>
            <w:shd w:val="clear" w:color="auto" w:fill="C6D9F1"/>
            <w:vAlign w:val="center"/>
          </w:tcPr>
          <w:p w14:paraId="470E776D" w14:textId="77777777" w:rsidR="00526F05" w:rsidRDefault="00FD3C1E">
            <w:pPr>
              <w:rPr>
                <w:rFonts w:ascii="Arial" w:hAnsi="Arial" w:cs="Arial"/>
                <w:b/>
              </w:rPr>
            </w:pPr>
            <w:r>
              <w:rPr>
                <w:rFonts w:ascii="Arial" w:hAnsi="Arial" w:cs="Arial"/>
                <w:b/>
              </w:rPr>
              <w:t>Name:-</w:t>
            </w:r>
          </w:p>
        </w:tc>
        <w:tc>
          <w:tcPr>
            <w:tcW w:w="1897" w:type="dxa"/>
            <w:vMerge w:val="restart"/>
            <w:tcBorders>
              <w:top w:val="outset" w:sz="6" w:space="0" w:color="111111"/>
              <w:left w:val="outset" w:sz="6" w:space="0" w:color="111111"/>
              <w:bottom w:val="outset" w:sz="6" w:space="0" w:color="111111"/>
              <w:right w:val="outset" w:sz="6" w:space="0" w:color="111111"/>
            </w:tcBorders>
            <w:shd w:val="clear" w:color="auto" w:fill="auto"/>
            <w:vAlign w:val="center"/>
          </w:tcPr>
          <w:p w14:paraId="11087514" w14:textId="77777777" w:rsidR="00526F05" w:rsidRDefault="00FD3C1E">
            <w:pPr>
              <w:pStyle w:val="NormalWeb"/>
              <w:jc w:val="center"/>
              <w:rPr>
                <w:rFonts w:ascii="Arial" w:hAnsi="Arial" w:cs="Arial"/>
              </w:rPr>
            </w:pPr>
            <w:r>
              <w:rPr>
                <w:rFonts w:ascii="Arial" w:hAnsi="Arial" w:cs="Arial"/>
                <w:noProof/>
                <w:lang w:val="en-GB" w:eastAsia="zh-CN"/>
              </w:rPr>
              <w:drawing>
                <wp:anchor distT="0" distB="0" distL="114300" distR="114300" simplePos="0" relativeHeight="2" behindDoc="0" locked="0" layoutInCell="1" allowOverlap="1" wp14:anchorId="08393EB3" wp14:editId="172702D7">
                  <wp:simplePos x="0" y="0"/>
                  <wp:positionH relativeFrom="page">
                    <wp:posOffset>19050</wp:posOffset>
                  </wp:positionH>
                  <wp:positionV relativeFrom="page">
                    <wp:posOffset>247650</wp:posOffset>
                  </wp:positionV>
                  <wp:extent cx="1162050" cy="1600200"/>
                  <wp:effectExtent l="19050" t="0" r="0" b="0"/>
                  <wp:wrapSquare wrapText="bothSides"/>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6" cstate="print"/>
                          <a:srcRect/>
                          <a:stretch/>
                        </pic:blipFill>
                        <pic:spPr>
                          <a:xfrm>
                            <a:off x="0" y="0"/>
                            <a:ext cx="1162050" cy="1600200"/>
                          </a:xfrm>
                          <a:prstGeom prst="rect">
                            <a:avLst/>
                          </a:prstGeom>
                        </pic:spPr>
                      </pic:pic>
                    </a:graphicData>
                  </a:graphic>
                </wp:anchor>
              </w:drawing>
            </w:r>
          </w:p>
        </w:tc>
      </w:tr>
      <w:tr w:rsidR="00526F05" w14:paraId="1E3DBA89" w14:textId="77777777">
        <w:trPr>
          <w:trHeight w:val="531"/>
        </w:trPr>
        <w:tc>
          <w:tcPr>
            <w:tcW w:w="8492" w:type="dxa"/>
            <w:tcBorders>
              <w:top w:val="outset" w:sz="6" w:space="0" w:color="111111"/>
              <w:left w:val="outset" w:sz="6" w:space="0" w:color="111111"/>
              <w:bottom w:val="outset" w:sz="6" w:space="0" w:color="111111"/>
              <w:right w:val="single" w:sz="4" w:space="0" w:color="auto"/>
            </w:tcBorders>
            <w:shd w:val="clear" w:color="auto" w:fill="auto"/>
          </w:tcPr>
          <w:p w14:paraId="30A38B49" w14:textId="77777777" w:rsidR="00526F05" w:rsidRDefault="00FD3C1E">
            <w:pPr>
              <w:rPr>
                <w:rFonts w:ascii="Arial" w:hAnsi="Arial" w:cs="Arial"/>
                <w:lang w:val="en-IN"/>
              </w:rPr>
            </w:pPr>
            <w:r>
              <w:rPr>
                <w:rFonts w:ascii="Arial" w:hAnsi="Arial" w:cs="Arial"/>
                <w:lang w:val="en-IN"/>
              </w:rPr>
              <w:t>Ashraf Faraz</w:t>
            </w:r>
          </w:p>
        </w:tc>
        <w:tc>
          <w:tcPr>
            <w:tcW w:w="1897" w:type="dxa"/>
            <w:vMerge/>
            <w:tcBorders>
              <w:top w:val="outset" w:sz="6" w:space="0" w:color="111111"/>
              <w:left w:val="single" w:sz="4" w:space="0" w:color="auto"/>
              <w:bottom w:val="outset" w:sz="6" w:space="0" w:color="111111"/>
              <w:right w:val="outset" w:sz="6" w:space="0" w:color="111111"/>
            </w:tcBorders>
            <w:shd w:val="clear" w:color="auto" w:fill="auto"/>
            <w:vAlign w:val="center"/>
          </w:tcPr>
          <w:p w14:paraId="0D234C95" w14:textId="77777777" w:rsidR="00526F05" w:rsidRDefault="00526F05">
            <w:pPr>
              <w:rPr>
                <w:rFonts w:ascii="Arial" w:hAnsi="Arial" w:cs="Arial"/>
              </w:rPr>
            </w:pPr>
          </w:p>
        </w:tc>
      </w:tr>
      <w:tr w:rsidR="00526F05" w14:paraId="232B63AD" w14:textId="77777777">
        <w:trPr>
          <w:trHeight w:val="107"/>
        </w:trPr>
        <w:tc>
          <w:tcPr>
            <w:tcW w:w="8492" w:type="dxa"/>
            <w:tcBorders>
              <w:top w:val="outset" w:sz="6" w:space="0" w:color="111111"/>
              <w:left w:val="outset" w:sz="6" w:space="0" w:color="111111"/>
              <w:bottom w:val="outset" w:sz="6" w:space="0" w:color="111111"/>
              <w:right w:val="single" w:sz="4" w:space="0" w:color="auto"/>
            </w:tcBorders>
            <w:shd w:val="clear" w:color="auto" w:fill="C6D9F1"/>
          </w:tcPr>
          <w:p w14:paraId="4129DB68" w14:textId="77777777" w:rsidR="00526F05" w:rsidRDefault="00FD3C1E">
            <w:pPr>
              <w:rPr>
                <w:rFonts w:ascii="Arial" w:hAnsi="Arial" w:cs="Arial"/>
                <w:lang w:val="en-IN"/>
              </w:rPr>
            </w:pPr>
            <w:r>
              <w:rPr>
                <w:rFonts w:ascii="Arial" w:hAnsi="Arial" w:cs="Arial"/>
                <w:b/>
                <w:bCs/>
              </w:rPr>
              <w:t>Current Address:</w:t>
            </w:r>
          </w:p>
        </w:tc>
        <w:tc>
          <w:tcPr>
            <w:tcW w:w="1897" w:type="dxa"/>
            <w:vMerge/>
            <w:tcBorders>
              <w:top w:val="outset" w:sz="6" w:space="0" w:color="111111"/>
              <w:left w:val="single" w:sz="4" w:space="0" w:color="auto"/>
              <w:bottom w:val="outset" w:sz="6" w:space="0" w:color="111111"/>
              <w:right w:val="outset" w:sz="6" w:space="0" w:color="111111"/>
            </w:tcBorders>
            <w:shd w:val="clear" w:color="auto" w:fill="auto"/>
            <w:vAlign w:val="center"/>
          </w:tcPr>
          <w:p w14:paraId="7DD3031D" w14:textId="77777777" w:rsidR="00526F05" w:rsidRDefault="00526F05">
            <w:pPr>
              <w:rPr>
                <w:rFonts w:ascii="Arial" w:hAnsi="Arial" w:cs="Arial"/>
              </w:rPr>
            </w:pPr>
          </w:p>
        </w:tc>
      </w:tr>
      <w:tr w:rsidR="00526F05" w14:paraId="3A50C0FF" w14:textId="77777777">
        <w:trPr>
          <w:trHeight w:val="718"/>
        </w:trPr>
        <w:tc>
          <w:tcPr>
            <w:tcW w:w="8492" w:type="dxa"/>
            <w:tcBorders>
              <w:top w:val="outset" w:sz="6" w:space="0" w:color="111111"/>
              <w:left w:val="outset" w:sz="6" w:space="0" w:color="111111"/>
              <w:bottom w:val="outset" w:sz="6" w:space="0" w:color="111111"/>
              <w:right w:val="single" w:sz="4" w:space="0" w:color="auto"/>
            </w:tcBorders>
            <w:shd w:val="clear" w:color="auto" w:fill="auto"/>
          </w:tcPr>
          <w:p w14:paraId="529BAC4D" w14:textId="77777777" w:rsidR="00526F05" w:rsidRDefault="00FD3C1E">
            <w:pPr>
              <w:rPr>
                <w:rFonts w:ascii="Arial" w:hAnsi="Arial" w:cs="Arial"/>
              </w:rPr>
            </w:pPr>
            <w:r>
              <w:rPr>
                <w:rFonts w:ascii="Arial" w:hAnsi="Arial" w:cs="Arial"/>
              </w:rPr>
              <w:t>167, A. B. Nagar, Near Jama Masjid, Unnao (U.P.)</w:t>
            </w:r>
          </w:p>
          <w:p w14:paraId="392DF89D" w14:textId="77777777" w:rsidR="00526F05" w:rsidRDefault="00FD3C1E">
            <w:pPr>
              <w:rPr>
                <w:rFonts w:ascii="Arial" w:hAnsi="Arial" w:cs="Arial"/>
                <w:color w:val="000000"/>
                <w:lang w:val="en-IN"/>
              </w:rPr>
            </w:pPr>
            <w:r>
              <w:rPr>
                <w:rFonts w:ascii="Arial" w:hAnsi="Arial" w:cs="Arial"/>
              </w:rPr>
              <w:t>Pin:- 209801</w:t>
            </w:r>
          </w:p>
        </w:tc>
        <w:tc>
          <w:tcPr>
            <w:tcW w:w="1897" w:type="dxa"/>
            <w:vMerge/>
            <w:tcBorders>
              <w:top w:val="outset" w:sz="6" w:space="0" w:color="111111"/>
              <w:left w:val="single" w:sz="4" w:space="0" w:color="auto"/>
              <w:bottom w:val="outset" w:sz="6" w:space="0" w:color="111111"/>
              <w:right w:val="outset" w:sz="6" w:space="0" w:color="111111"/>
            </w:tcBorders>
            <w:shd w:val="clear" w:color="auto" w:fill="auto"/>
            <w:vAlign w:val="center"/>
          </w:tcPr>
          <w:p w14:paraId="33A7756E" w14:textId="77777777" w:rsidR="00526F05" w:rsidRDefault="00526F05">
            <w:pPr>
              <w:rPr>
                <w:rFonts w:ascii="Arial" w:hAnsi="Arial" w:cs="Arial"/>
              </w:rPr>
            </w:pPr>
          </w:p>
        </w:tc>
      </w:tr>
      <w:tr w:rsidR="00526F05" w14:paraId="08C96A9A" w14:textId="77777777">
        <w:trPr>
          <w:trHeight w:val="206"/>
        </w:trPr>
        <w:tc>
          <w:tcPr>
            <w:tcW w:w="8492" w:type="dxa"/>
            <w:tcBorders>
              <w:top w:val="outset" w:sz="6" w:space="0" w:color="111111"/>
              <w:left w:val="outset" w:sz="6" w:space="0" w:color="111111"/>
              <w:bottom w:val="outset" w:sz="6" w:space="0" w:color="111111"/>
              <w:right w:val="single" w:sz="4" w:space="0" w:color="auto"/>
            </w:tcBorders>
            <w:shd w:val="clear" w:color="auto" w:fill="C6D9F1"/>
          </w:tcPr>
          <w:p w14:paraId="4708CDC7" w14:textId="77777777" w:rsidR="00526F05" w:rsidRDefault="00FD3C1E">
            <w:pPr>
              <w:rPr>
                <w:rFonts w:ascii="Arial" w:hAnsi="Arial" w:cs="Arial"/>
                <w:b/>
                <w:bCs/>
                <w:lang w:val="en-IN"/>
              </w:rPr>
            </w:pPr>
            <w:r>
              <w:rPr>
                <w:rFonts w:ascii="Arial" w:hAnsi="Arial" w:cs="Arial"/>
                <w:b/>
                <w:bCs/>
                <w:lang w:val="en-IN"/>
              </w:rPr>
              <w:t>Contact Detail:</w:t>
            </w:r>
          </w:p>
        </w:tc>
        <w:tc>
          <w:tcPr>
            <w:tcW w:w="1897" w:type="dxa"/>
            <w:vMerge/>
            <w:tcBorders>
              <w:top w:val="outset" w:sz="6" w:space="0" w:color="111111"/>
              <w:left w:val="single" w:sz="4" w:space="0" w:color="auto"/>
              <w:bottom w:val="outset" w:sz="6" w:space="0" w:color="111111"/>
              <w:right w:val="outset" w:sz="6" w:space="0" w:color="111111"/>
            </w:tcBorders>
            <w:shd w:val="clear" w:color="auto" w:fill="auto"/>
            <w:vAlign w:val="center"/>
          </w:tcPr>
          <w:p w14:paraId="37CB2EA6" w14:textId="77777777" w:rsidR="00526F05" w:rsidRDefault="00526F05">
            <w:pPr>
              <w:rPr>
                <w:rFonts w:ascii="Arial" w:hAnsi="Arial" w:cs="Arial"/>
              </w:rPr>
            </w:pPr>
          </w:p>
        </w:tc>
      </w:tr>
      <w:tr w:rsidR="00526F05" w14:paraId="7D897EBF" w14:textId="77777777">
        <w:trPr>
          <w:trHeight w:val="520"/>
        </w:trPr>
        <w:tc>
          <w:tcPr>
            <w:tcW w:w="8492" w:type="dxa"/>
            <w:tcBorders>
              <w:top w:val="outset" w:sz="6" w:space="0" w:color="111111"/>
              <w:left w:val="outset" w:sz="6" w:space="0" w:color="111111"/>
              <w:bottom w:val="outset" w:sz="6" w:space="0" w:color="111111"/>
              <w:right w:val="single" w:sz="4" w:space="0" w:color="auto"/>
            </w:tcBorders>
            <w:shd w:val="clear" w:color="auto" w:fill="auto"/>
          </w:tcPr>
          <w:p w14:paraId="320B56AF" w14:textId="77777777" w:rsidR="00526F05" w:rsidRDefault="00FD3C1E">
            <w:pPr>
              <w:rPr>
                <w:rFonts w:ascii="Arial" w:hAnsi="Arial" w:cs="Arial"/>
                <w:color w:val="000000"/>
                <w:lang w:val="en-IN"/>
              </w:rPr>
            </w:pPr>
            <w:r>
              <w:rPr>
                <w:rFonts w:ascii="Arial" w:hAnsi="Arial" w:cs="Arial"/>
                <w:lang w:val="en-IN"/>
              </w:rPr>
              <w:t xml:space="preserve">Phone:- </w:t>
            </w:r>
            <w:r>
              <w:rPr>
                <w:rFonts w:ascii="Arial" w:hAnsi="Arial" w:cs="Arial"/>
              </w:rPr>
              <w:t>+91</w:t>
            </w:r>
            <w:r>
              <w:rPr>
                <w:rFonts w:ascii="Arial" w:hAnsi="Arial" w:cs="Arial"/>
                <w:color w:val="000000"/>
                <w:lang w:val="en-IN"/>
              </w:rPr>
              <w:t xml:space="preserve"> 9140512897</w:t>
            </w:r>
          </w:p>
          <w:p w14:paraId="78094F03" w14:textId="77777777" w:rsidR="00526F05" w:rsidRDefault="00FD3C1E">
            <w:pPr>
              <w:rPr>
                <w:rFonts w:ascii="Arial" w:hAnsi="Arial" w:cs="Arial"/>
                <w:lang w:val="en-IN"/>
              </w:rPr>
            </w:pPr>
            <w:r>
              <w:rPr>
                <w:rFonts w:ascii="Arial" w:hAnsi="Arial" w:cs="Arial"/>
                <w:color w:val="000000"/>
                <w:lang w:val="en-IN"/>
              </w:rPr>
              <w:t>Email:- faraz6000@gmail.com</w:t>
            </w:r>
          </w:p>
        </w:tc>
        <w:tc>
          <w:tcPr>
            <w:tcW w:w="1897" w:type="dxa"/>
            <w:vMerge/>
            <w:tcBorders>
              <w:top w:val="outset" w:sz="6" w:space="0" w:color="111111"/>
              <w:left w:val="single" w:sz="4" w:space="0" w:color="auto"/>
              <w:bottom w:val="outset" w:sz="6" w:space="0" w:color="111111"/>
              <w:right w:val="outset" w:sz="6" w:space="0" w:color="111111"/>
            </w:tcBorders>
            <w:shd w:val="clear" w:color="auto" w:fill="auto"/>
            <w:vAlign w:val="center"/>
          </w:tcPr>
          <w:p w14:paraId="18292552" w14:textId="77777777" w:rsidR="00526F05" w:rsidRDefault="00526F05">
            <w:pPr>
              <w:rPr>
                <w:rFonts w:ascii="Arial" w:hAnsi="Arial" w:cs="Arial"/>
              </w:rPr>
            </w:pPr>
          </w:p>
        </w:tc>
      </w:tr>
      <w:tr w:rsidR="00526F05" w14:paraId="3A63545C" w14:textId="77777777">
        <w:trPr>
          <w:trHeight w:val="359"/>
        </w:trPr>
        <w:tc>
          <w:tcPr>
            <w:tcW w:w="10389" w:type="dxa"/>
            <w:gridSpan w:val="2"/>
            <w:tcBorders>
              <w:top w:val="outset" w:sz="6" w:space="0" w:color="111111"/>
              <w:left w:val="outset" w:sz="6" w:space="0" w:color="111111"/>
              <w:bottom w:val="outset" w:sz="6" w:space="0" w:color="111111"/>
              <w:right w:val="outset" w:sz="6" w:space="0" w:color="111111"/>
            </w:tcBorders>
            <w:shd w:val="clear" w:color="auto" w:fill="C6D9F1"/>
            <w:vAlign w:val="center"/>
          </w:tcPr>
          <w:p w14:paraId="1ED05BED" w14:textId="77777777" w:rsidR="00526F05" w:rsidRDefault="00FD3C1E">
            <w:pPr>
              <w:jc w:val="center"/>
              <w:rPr>
                <w:rFonts w:ascii="Arial" w:hAnsi="Arial" w:cs="Arial"/>
              </w:rPr>
            </w:pPr>
            <w:r>
              <w:rPr>
                <w:rFonts w:ascii="Arial" w:hAnsi="Arial" w:cs="Arial"/>
                <w:b/>
                <w:bCs/>
              </w:rPr>
              <w:t xml:space="preserve">Career </w:t>
            </w:r>
            <w:r>
              <w:rPr>
                <w:rFonts w:ascii="Arial" w:hAnsi="Arial" w:cs="Arial"/>
                <w:b/>
                <w:bCs/>
                <w:shd w:val="clear" w:color="auto" w:fill="C6D9F1"/>
              </w:rPr>
              <w:t>Objective:</w:t>
            </w:r>
          </w:p>
        </w:tc>
      </w:tr>
      <w:tr w:rsidR="00526F05" w14:paraId="401E6FD8" w14:textId="77777777">
        <w:trPr>
          <w:trHeight w:val="1931"/>
        </w:trPr>
        <w:tc>
          <w:tcPr>
            <w:tcW w:w="10389" w:type="dxa"/>
            <w:gridSpan w:val="2"/>
            <w:tcBorders>
              <w:top w:val="outset" w:sz="6" w:space="0" w:color="111111"/>
              <w:left w:val="outset" w:sz="6" w:space="0" w:color="111111"/>
              <w:bottom w:val="outset" w:sz="6" w:space="0" w:color="111111"/>
              <w:right w:val="outset" w:sz="6" w:space="0" w:color="111111"/>
            </w:tcBorders>
            <w:shd w:val="clear" w:color="auto" w:fill="auto"/>
          </w:tcPr>
          <w:p w14:paraId="0FA82F48" w14:textId="77777777" w:rsidR="00526F05" w:rsidRDefault="00FD3C1E">
            <w:pPr>
              <w:rPr>
                <w:rFonts w:ascii="Arial" w:hAnsi="Arial" w:cs="Arial"/>
              </w:rPr>
            </w:pPr>
            <w:r>
              <w:rPr>
                <w:rFonts w:ascii="Arial" w:hAnsi="Arial" w:cs="Arial"/>
              </w:rPr>
              <w:t>Looking for new opportunities</w:t>
            </w:r>
            <w:r>
              <w:rPr>
                <w:rFonts w:ascii="Arial" w:hAnsi="Arial" w:cs="Arial"/>
              </w:rPr>
              <w:t xml:space="preserve"> in Planning &amp; Marketing area where to utilize my organizational and marketing skills, in order to be more beneficial in productivity of the organization and also grow my skills and knowledge through experience as well.</w:t>
            </w:r>
          </w:p>
          <w:p w14:paraId="422A992D" w14:textId="77777777" w:rsidR="00526F05" w:rsidRDefault="00526F05">
            <w:pPr>
              <w:rPr>
                <w:rFonts w:ascii="Arial" w:hAnsi="Arial" w:cs="Arial"/>
              </w:rPr>
            </w:pPr>
          </w:p>
          <w:tbl>
            <w:tblPr>
              <w:tblStyle w:val="TableGrid"/>
              <w:tblW w:w="0" w:type="auto"/>
              <w:tblLayout w:type="fixed"/>
              <w:tblLook w:val="04A0" w:firstRow="1" w:lastRow="0" w:firstColumn="1" w:lastColumn="0" w:noHBand="0" w:noVBand="1"/>
            </w:tblPr>
            <w:tblGrid>
              <w:gridCol w:w="10073"/>
              <w:gridCol w:w="241"/>
            </w:tblGrid>
            <w:tr w:rsidR="00526F05" w14:paraId="6440DD9A" w14:textId="77777777">
              <w:trPr>
                <w:trHeight w:val="90"/>
              </w:trPr>
              <w:tc>
                <w:tcPr>
                  <w:tcW w:w="10314" w:type="dxa"/>
                  <w:gridSpan w:val="2"/>
                </w:tcPr>
                <w:p w14:paraId="774319C7" w14:textId="77777777" w:rsidR="00526F05" w:rsidRDefault="00526F05">
                  <w:pPr>
                    <w:rPr>
                      <w:rFonts w:ascii="Arial" w:hAnsi="Arial" w:cs="Arial"/>
                      <w:b/>
                    </w:rPr>
                  </w:pPr>
                </w:p>
              </w:tc>
            </w:tr>
            <w:tr w:rsidR="00526F05" w14:paraId="4E2858E4" w14:textId="77777777">
              <w:trPr>
                <w:trHeight w:val="376"/>
              </w:trPr>
              <w:tc>
                <w:tcPr>
                  <w:tcW w:w="10314" w:type="dxa"/>
                  <w:gridSpan w:val="2"/>
                </w:tcPr>
                <w:p w14:paraId="278255F5" w14:textId="77777777" w:rsidR="00526F05" w:rsidRDefault="00FD3C1E">
                  <w:pPr>
                    <w:jc w:val="center"/>
                    <w:rPr>
                      <w:rFonts w:ascii="Arial" w:hAnsi="Arial" w:cs="Arial"/>
                      <w:b/>
                    </w:rPr>
                  </w:pPr>
                  <w:r>
                    <w:rPr>
                      <w:rFonts w:ascii="Arial" w:hAnsi="Arial" w:cs="Arial"/>
                      <w:b/>
                    </w:rPr>
                    <w:t>JOB EXPERIENCE:</w:t>
                  </w:r>
                </w:p>
              </w:tc>
            </w:tr>
            <w:tr w:rsidR="00526F05" w14:paraId="3058876A" w14:textId="77777777">
              <w:trPr>
                <w:gridAfter w:val="1"/>
                <w:wAfter w:w="241" w:type="dxa"/>
                <w:trHeight w:val="1231"/>
              </w:trPr>
              <w:tc>
                <w:tcPr>
                  <w:tcW w:w="10073" w:type="dxa"/>
                </w:tcPr>
                <w:p w14:paraId="7CE70834" w14:textId="77777777" w:rsidR="00526F05" w:rsidRDefault="00526F05">
                  <w:pPr>
                    <w:rPr>
                      <w:rFonts w:ascii="Arial" w:hAnsi="Arial" w:cs="Arial"/>
                      <w:b/>
                    </w:rPr>
                  </w:pPr>
                </w:p>
                <w:p w14:paraId="4632A9E0" w14:textId="77777777" w:rsidR="00526F05" w:rsidRDefault="00FD3C1E">
                  <w:pPr>
                    <w:rPr>
                      <w:rFonts w:ascii="Arial" w:hAnsi="Arial" w:cs="Arial"/>
                      <w:b/>
                    </w:rPr>
                  </w:pPr>
                  <w:r>
                    <w:rPr>
                      <w:rFonts w:ascii="Arial" w:hAnsi="Arial" w:cs="Arial"/>
                      <w:b/>
                    </w:rPr>
                    <w:t xml:space="preserve">Superhouse Pvt </w:t>
                  </w:r>
                  <w:r>
                    <w:rPr>
                      <w:rFonts w:ascii="Arial" w:hAnsi="Arial" w:cs="Arial"/>
                      <w:b/>
                    </w:rPr>
                    <w:t>Ltd. Unnao :- From August 2023 till present.</w:t>
                  </w:r>
                </w:p>
                <w:p w14:paraId="20ABE14D" w14:textId="77777777" w:rsidR="00526F05" w:rsidRDefault="00FD3C1E">
                  <w:pPr>
                    <w:rPr>
                      <w:rFonts w:ascii="Arial" w:hAnsi="Arial" w:cs="Arial"/>
                      <w:b/>
                    </w:rPr>
                  </w:pPr>
                  <w:r>
                    <w:rPr>
                      <w:rFonts w:ascii="Arial" w:hAnsi="Arial" w:cs="Arial"/>
                      <w:b/>
                    </w:rPr>
                    <w:t>Post/Designation :- Planning Manager</w:t>
                  </w:r>
                </w:p>
                <w:p w14:paraId="7CEF022A" w14:textId="77777777" w:rsidR="00526F05" w:rsidRDefault="00FD3C1E">
                  <w:pPr>
                    <w:rPr>
                      <w:rFonts w:ascii="Arial" w:hAnsi="Arial" w:cs="Arial"/>
                      <w:b/>
                    </w:rPr>
                  </w:pPr>
                  <w:r>
                    <w:rPr>
                      <w:rFonts w:ascii="Arial" w:hAnsi="Arial" w:cs="Arial"/>
                      <w:b/>
                    </w:rPr>
                    <w:t xml:space="preserve">Key Responsibilities :- </w:t>
                  </w:r>
                </w:p>
                <w:p w14:paraId="7832F220" w14:textId="77777777" w:rsidR="00526F05" w:rsidRPr="00DB3EBC" w:rsidRDefault="00FD3C1E" w:rsidP="004F5102">
                  <w:pPr>
                    <w:pStyle w:val="ListParagraph"/>
                    <w:numPr>
                      <w:ilvl w:val="0"/>
                      <w:numId w:val="20"/>
                    </w:numPr>
                    <w:rPr>
                      <w:rFonts w:ascii="Arial" w:hAnsi="Arial" w:cs="Arial"/>
                    </w:rPr>
                  </w:pPr>
                  <w:r w:rsidRPr="00DB3EBC">
                    <w:rPr>
                      <w:rFonts w:ascii="Arial" w:hAnsi="Arial" w:cs="Arial"/>
                    </w:rPr>
                    <w:t>Prepare &amp; Update input &amp; output Cutting plan weekly.</w:t>
                  </w:r>
                </w:p>
                <w:p w14:paraId="557FB2FB" w14:textId="77777777" w:rsidR="00526F05" w:rsidRPr="00DB3EBC" w:rsidRDefault="00FD3C1E" w:rsidP="004F5102">
                  <w:pPr>
                    <w:pStyle w:val="ListParagraph"/>
                    <w:numPr>
                      <w:ilvl w:val="0"/>
                      <w:numId w:val="20"/>
                    </w:numPr>
                    <w:rPr>
                      <w:rFonts w:ascii="Arial" w:hAnsi="Arial" w:cs="Arial"/>
                    </w:rPr>
                  </w:pPr>
                  <w:r w:rsidRPr="00DB3EBC">
                    <w:rPr>
                      <w:rFonts w:ascii="Arial" w:hAnsi="Arial" w:cs="Arial"/>
                    </w:rPr>
                    <w:t>Prepare &amp; Update input &amp; output Closing plan weekly.</w:t>
                  </w:r>
                </w:p>
                <w:p w14:paraId="1F021CAE" w14:textId="77777777" w:rsidR="00526F05" w:rsidRPr="00DB3EBC" w:rsidRDefault="00FD3C1E" w:rsidP="00B5206D">
                  <w:pPr>
                    <w:pStyle w:val="ListParagraph"/>
                    <w:numPr>
                      <w:ilvl w:val="0"/>
                      <w:numId w:val="20"/>
                    </w:numPr>
                    <w:rPr>
                      <w:rFonts w:ascii="Arial" w:hAnsi="Arial" w:cs="Arial"/>
                    </w:rPr>
                  </w:pPr>
                  <w:r w:rsidRPr="00DB3EBC">
                    <w:rPr>
                      <w:rFonts w:ascii="Arial" w:hAnsi="Arial" w:cs="Arial"/>
                    </w:rPr>
                    <w:t>Update execution plan of last week's cuttin</w:t>
                  </w:r>
                  <w:r w:rsidRPr="00DB3EBC">
                    <w:rPr>
                      <w:rFonts w:ascii="Arial" w:hAnsi="Arial" w:cs="Arial"/>
                    </w:rPr>
                    <w:t>g closing plan.</w:t>
                  </w:r>
                </w:p>
                <w:p w14:paraId="2F12FC5B" w14:textId="77777777" w:rsidR="00526F05" w:rsidRPr="00DB3EBC" w:rsidRDefault="00FD3C1E" w:rsidP="00B5206D">
                  <w:pPr>
                    <w:pStyle w:val="ListParagraph"/>
                    <w:numPr>
                      <w:ilvl w:val="0"/>
                      <w:numId w:val="21"/>
                    </w:numPr>
                    <w:rPr>
                      <w:rFonts w:ascii="Arial" w:hAnsi="Arial" w:cs="Arial"/>
                    </w:rPr>
                  </w:pPr>
                  <w:r w:rsidRPr="00DB3EBC">
                    <w:rPr>
                      <w:rFonts w:ascii="Arial" w:hAnsi="Arial" w:cs="Arial"/>
                    </w:rPr>
                    <w:t>Prepare &amp; update tooling plan.</w:t>
                  </w:r>
                </w:p>
                <w:p w14:paraId="0667EAEE" w14:textId="77777777" w:rsidR="00526F05" w:rsidRPr="00DB3EBC" w:rsidRDefault="00526F05">
                  <w:pPr>
                    <w:rPr>
                      <w:rFonts w:ascii="Arial" w:hAnsi="Arial" w:cs="Arial"/>
                    </w:rPr>
                  </w:pPr>
                </w:p>
                <w:p w14:paraId="5BAC64F5" w14:textId="77777777" w:rsidR="00526F05" w:rsidRDefault="00FD3C1E">
                  <w:pPr>
                    <w:rPr>
                      <w:rFonts w:ascii="Arial" w:hAnsi="Arial" w:cs="Arial"/>
                      <w:b/>
                    </w:rPr>
                  </w:pPr>
                  <w:r>
                    <w:rPr>
                      <w:rFonts w:ascii="Arial" w:hAnsi="Arial" w:cs="Arial"/>
                      <w:b/>
                    </w:rPr>
                    <w:t>Olive Shoes</w:t>
                  </w:r>
                  <w:r>
                    <w:rPr>
                      <w:rFonts w:ascii="Arial" w:hAnsi="Arial" w:cs="Arial"/>
                      <w:b/>
                    </w:rPr>
                    <w:t xml:space="preserve"> Pvt Ltd. Unnao :- From January 2020 till </w:t>
                  </w:r>
                  <w:r>
                    <w:rPr>
                      <w:rFonts w:ascii="Arial" w:hAnsi="Arial" w:cs="Arial"/>
                      <w:b/>
                    </w:rPr>
                    <w:t>July 2023</w:t>
                  </w:r>
                  <w:r>
                    <w:rPr>
                      <w:rFonts w:ascii="Arial" w:hAnsi="Arial" w:cs="Arial"/>
                      <w:b/>
                    </w:rPr>
                    <w:t>.</w:t>
                  </w:r>
                </w:p>
                <w:p w14:paraId="7FA9E331" w14:textId="77777777" w:rsidR="00526F05" w:rsidRDefault="00FD3C1E">
                  <w:pPr>
                    <w:rPr>
                      <w:rFonts w:ascii="Arial" w:hAnsi="Arial" w:cs="Arial"/>
                      <w:b/>
                    </w:rPr>
                  </w:pPr>
                  <w:r>
                    <w:rPr>
                      <w:rFonts w:ascii="Arial" w:hAnsi="Arial" w:cs="Arial"/>
                      <w:b/>
                    </w:rPr>
                    <w:t>Post/Designation :- Planning Manager</w:t>
                  </w:r>
                </w:p>
                <w:p w14:paraId="337DC6FD" w14:textId="77777777" w:rsidR="00526F05" w:rsidRDefault="00FD3C1E">
                  <w:pPr>
                    <w:rPr>
                      <w:rFonts w:ascii="Arial" w:hAnsi="Arial" w:cs="Arial"/>
                      <w:b/>
                      <w:lang w:val="en-IN"/>
                    </w:rPr>
                  </w:pPr>
                  <w:r>
                    <w:rPr>
                      <w:rFonts w:ascii="Arial" w:hAnsi="Arial" w:cs="Arial"/>
                      <w:b/>
                      <w:lang w:val="en-IN"/>
                    </w:rPr>
                    <w:t xml:space="preserve">Key Responsibilities:- </w:t>
                  </w:r>
                </w:p>
                <w:p w14:paraId="7B4798DF" w14:textId="77777777" w:rsidR="00526F05" w:rsidRDefault="00FD3C1E">
                  <w:pPr>
                    <w:pStyle w:val="ListParagraph"/>
                    <w:numPr>
                      <w:ilvl w:val="0"/>
                      <w:numId w:val="1"/>
                    </w:numPr>
                    <w:rPr>
                      <w:rFonts w:ascii="Arial" w:hAnsi="Arial" w:cs="Arial"/>
                      <w:lang w:val="en-IN"/>
                    </w:rPr>
                  </w:pPr>
                  <w:r>
                    <w:rPr>
                      <w:rFonts w:ascii="Arial" w:hAnsi="Arial" w:cs="Arial"/>
                      <w:lang w:val="en-IN"/>
                    </w:rPr>
                    <w:t>Receiving orders &amp; confirm ex-fty after reviewing capacity &amp;</w:t>
                  </w:r>
                  <w:r>
                    <w:rPr>
                      <w:rFonts w:ascii="Arial" w:hAnsi="Arial" w:cs="Arial"/>
                      <w:lang w:val="en-IN"/>
                    </w:rPr>
                    <w:t xml:space="preserve"> material arrival lead time.</w:t>
                  </w:r>
                </w:p>
                <w:p w14:paraId="04C08F5D" w14:textId="77777777" w:rsidR="00526F05" w:rsidRDefault="00FD3C1E">
                  <w:pPr>
                    <w:pStyle w:val="ListParagraph"/>
                    <w:numPr>
                      <w:ilvl w:val="0"/>
                      <w:numId w:val="1"/>
                    </w:numPr>
                    <w:rPr>
                      <w:rFonts w:ascii="Arial" w:hAnsi="Arial" w:cs="Arial"/>
                      <w:lang w:val="en-IN"/>
                    </w:rPr>
                  </w:pPr>
                  <w:r>
                    <w:rPr>
                      <w:rFonts w:ascii="Arial" w:hAnsi="Arial" w:cs="Arial"/>
                      <w:lang w:val="en-IN"/>
                    </w:rPr>
                    <w:t>Prepare &amp; update production schedule weekly.</w:t>
                  </w:r>
                </w:p>
                <w:p w14:paraId="6A488912" w14:textId="77777777" w:rsidR="00526F05" w:rsidRDefault="00FD3C1E">
                  <w:pPr>
                    <w:pStyle w:val="ListParagraph"/>
                    <w:numPr>
                      <w:ilvl w:val="0"/>
                      <w:numId w:val="1"/>
                    </w:numPr>
                    <w:rPr>
                      <w:rFonts w:ascii="Arial" w:hAnsi="Arial" w:cs="Arial"/>
                      <w:lang w:val="en-IN"/>
                    </w:rPr>
                  </w:pPr>
                  <w:r>
                    <w:rPr>
                      <w:rFonts w:ascii="Arial" w:hAnsi="Arial" w:cs="Arial"/>
                      <w:lang w:val="en-IN"/>
                    </w:rPr>
                    <w:t>Prepare &amp; circulate Cutting plan &amp; Lasting plan weekly.</w:t>
                  </w:r>
                </w:p>
                <w:p w14:paraId="7BBF70C5" w14:textId="77777777" w:rsidR="00526F05" w:rsidRDefault="00FD3C1E">
                  <w:pPr>
                    <w:pStyle w:val="ListParagraph"/>
                    <w:numPr>
                      <w:ilvl w:val="0"/>
                      <w:numId w:val="1"/>
                    </w:numPr>
                    <w:rPr>
                      <w:rFonts w:ascii="Arial" w:hAnsi="Arial" w:cs="Arial"/>
                      <w:lang w:val="en-IN"/>
                    </w:rPr>
                  </w:pPr>
                  <w:r>
                    <w:rPr>
                      <w:rFonts w:ascii="Arial" w:hAnsi="Arial" w:cs="Arial"/>
                      <w:lang w:val="en-IN"/>
                    </w:rPr>
                    <w:t>Prepare Dispatch plan.</w:t>
                  </w:r>
                </w:p>
                <w:p w14:paraId="7A5631B8" w14:textId="77777777" w:rsidR="00526F05" w:rsidRDefault="00FD3C1E">
                  <w:pPr>
                    <w:pStyle w:val="ListParagraph"/>
                    <w:numPr>
                      <w:ilvl w:val="0"/>
                      <w:numId w:val="1"/>
                    </w:numPr>
                    <w:rPr>
                      <w:rFonts w:ascii="Arial" w:hAnsi="Arial" w:cs="Arial"/>
                      <w:lang w:val="en-IN"/>
                    </w:rPr>
                  </w:pPr>
                  <w:r>
                    <w:rPr>
                      <w:rFonts w:ascii="Arial" w:hAnsi="Arial" w:cs="Arial"/>
                      <w:lang w:val="en-IN"/>
                    </w:rPr>
                    <w:t>Follow up with sample team to make Production(Gold Seal) sample &amp; send to customers to get the approval</w:t>
                  </w:r>
                  <w:r>
                    <w:rPr>
                      <w:rFonts w:ascii="Arial" w:hAnsi="Arial" w:cs="Arial"/>
                      <w:lang w:val="en-IN"/>
                    </w:rPr>
                    <w:t>.</w:t>
                  </w:r>
                </w:p>
                <w:p w14:paraId="57BE5F4C" w14:textId="77777777" w:rsidR="00526F05" w:rsidRDefault="00FD3C1E">
                  <w:pPr>
                    <w:pStyle w:val="ListParagraph"/>
                    <w:numPr>
                      <w:ilvl w:val="0"/>
                      <w:numId w:val="1"/>
                    </w:numPr>
                    <w:rPr>
                      <w:rFonts w:ascii="Arial" w:hAnsi="Arial" w:cs="Arial"/>
                      <w:lang w:val="en-IN"/>
                    </w:rPr>
                  </w:pPr>
                  <w:r>
                    <w:rPr>
                      <w:rFonts w:ascii="Arial" w:hAnsi="Arial" w:cs="Arial"/>
                      <w:lang w:val="en-IN"/>
                    </w:rPr>
                    <w:t>Follow up with purchase teams to provide the real time status of materials &amp; In case of any delay inform the customers &amp; get extension.</w:t>
                  </w:r>
                </w:p>
                <w:p w14:paraId="3D5ABF66" w14:textId="77777777" w:rsidR="00526F05" w:rsidRDefault="00FD3C1E">
                  <w:pPr>
                    <w:pStyle w:val="ListParagraph"/>
                    <w:numPr>
                      <w:ilvl w:val="0"/>
                      <w:numId w:val="1"/>
                    </w:numPr>
                    <w:rPr>
                      <w:rFonts w:ascii="Arial" w:hAnsi="Arial" w:cs="Arial"/>
                      <w:lang w:val="en-IN"/>
                    </w:rPr>
                  </w:pPr>
                  <w:r>
                    <w:rPr>
                      <w:rFonts w:ascii="Arial" w:hAnsi="Arial" w:cs="Arial"/>
                      <w:lang w:val="en-IN"/>
                    </w:rPr>
                    <w:t>Follow up with tooling team to make sure all the tooling process on track.</w:t>
                  </w:r>
                </w:p>
                <w:p w14:paraId="5D6D8F42" w14:textId="77777777" w:rsidR="00526F05" w:rsidRDefault="00FD3C1E">
                  <w:pPr>
                    <w:pStyle w:val="ListParagraph"/>
                    <w:numPr>
                      <w:ilvl w:val="0"/>
                      <w:numId w:val="1"/>
                    </w:numPr>
                    <w:rPr>
                      <w:rFonts w:ascii="Arial" w:hAnsi="Arial" w:cs="Arial"/>
                      <w:lang w:val="en-IN"/>
                    </w:rPr>
                  </w:pPr>
                  <w:r>
                    <w:rPr>
                      <w:rFonts w:ascii="Arial" w:hAnsi="Arial" w:cs="Arial"/>
                      <w:lang w:val="en-IN"/>
                    </w:rPr>
                    <w:t>Follow up with production team to track ong</w:t>
                  </w:r>
                  <w:r>
                    <w:rPr>
                      <w:rFonts w:ascii="Arial" w:hAnsi="Arial" w:cs="Arial"/>
                      <w:lang w:val="en-IN"/>
                    </w:rPr>
                    <w:t>oing production status. Get the daily production output data &amp; tally it with the planning to make sure it matches with the plan. In case of any discrepancy set up a meeting with production team and to find out rout cause &amp; update the plan to achieve the ex</w:t>
                  </w:r>
                  <w:r>
                    <w:rPr>
                      <w:rFonts w:ascii="Arial" w:hAnsi="Arial" w:cs="Arial"/>
                      <w:lang w:val="en-IN"/>
                    </w:rPr>
                    <w:t>-fty date without any delay.</w:t>
                  </w:r>
                </w:p>
                <w:p w14:paraId="4F1DC3B2" w14:textId="77777777" w:rsidR="00526F05" w:rsidRDefault="00FD3C1E">
                  <w:pPr>
                    <w:pStyle w:val="ListParagraph"/>
                    <w:numPr>
                      <w:ilvl w:val="0"/>
                      <w:numId w:val="1"/>
                    </w:numPr>
                    <w:rPr>
                      <w:rFonts w:ascii="Arial" w:hAnsi="Arial" w:cs="Arial"/>
                      <w:lang w:val="en-IN"/>
                    </w:rPr>
                  </w:pPr>
                  <w:r>
                    <w:rPr>
                      <w:rFonts w:ascii="Arial" w:hAnsi="Arial" w:cs="Arial"/>
                      <w:lang w:val="en-IN"/>
                    </w:rPr>
                    <w:t>Follow up with quality team to make sure orders are on track as planned &amp; there is no quality issue. In case due to bad quality shoes get rejected then check the numbers of pairs which got rejected &amp; due to this if there is sho</w:t>
                  </w:r>
                  <w:r>
                    <w:rPr>
                      <w:rFonts w:ascii="Arial" w:hAnsi="Arial" w:cs="Arial"/>
                      <w:lang w:val="en-IN"/>
                    </w:rPr>
                    <w:t xml:space="preserve">rt qty issue then check if this qty can be complete with in due time &amp; there is enough material available in store. If not </w:t>
                  </w:r>
                  <w:r>
                    <w:rPr>
                      <w:rFonts w:ascii="Arial" w:hAnsi="Arial" w:cs="Arial"/>
                      <w:lang w:val="en-IN"/>
                    </w:rPr>
                    <w:lastRenderedPageBreak/>
                    <w:t xml:space="preserve">then request customers to allow a short shipment or provide some more time to complete the PO qty. (such cases should be rare &amp; must </w:t>
                  </w:r>
                  <w:r>
                    <w:rPr>
                      <w:rFonts w:ascii="Arial" w:hAnsi="Arial" w:cs="Arial"/>
                      <w:lang w:val="en-IN"/>
                    </w:rPr>
                    <w:t>not repeat often if so then have inform to higher management about these issues so that they can take necessary actions)</w:t>
                  </w:r>
                </w:p>
                <w:p w14:paraId="43E97302" w14:textId="77777777" w:rsidR="00526F05" w:rsidRDefault="00FD3C1E">
                  <w:pPr>
                    <w:pStyle w:val="ListParagraph"/>
                    <w:numPr>
                      <w:ilvl w:val="0"/>
                      <w:numId w:val="1"/>
                    </w:numPr>
                    <w:rPr>
                      <w:rFonts w:ascii="Arial" w:hAnsi="Arial" w:cs="Arial"/>
                      <w:lang w:val="en-IN"/>
                    </w:rPr>
                  </w:pPr>
                  <w:r>
                    <w:rPr>
                      <w:rFonts w:ascii="Arial" w:hAnsi="Arial" w:cs="Arial"/>
                      <w:lang w:val="en-IN"/>
                    </w:rPr>
                    <w:t>Follow up with shipping team to make sure all the required logistics are on track.</w:t>
                  </w:r>
                </w:p>
                <w:p w14:paraId="6DEDEA6B" w14:textId="77777777" w:rsidR="00526F05" w:rsidRDefault="00FD3C1E">
                  <w:pPr>
                    <w:pStyle w:val="ListParagraph"/>
                    <w:numPr>
                      <w:ilvl w:val="0"/>
                      <w:numId w:val="1"/>
                    </w:numPr>
                    <w:rPr>
                      <w:rFonts w:ascii="Arial" w:hAnsi="Arial" w:cs="Arial"/>
                      <w:lang w:val="en-IN"/>
                    </w:rPr>
                  </w:pPr>
                  <w:r>
                    <w:rPr>
                      <w:rFonts w:ascii="Arial" w:hAnsi="Arial" w:cs="Arial"/>
                      <w:lang w:val="en-IN"/>
                    </w:rPr>
                    <w:t>Arrange a weekly meeting with all the Key members of</w:t>
                  </w:r>
                  <w:r>
                    <w:rPr>
                      <w:rFonts w:ascii="Arial" w:hAnsi="Arial" w:cs="Arial"/>
                      <w:lang w:val="en-IN"/>
                    </w:rPr>
                    <w:t xml:space="preserve"> these departments to discuss the status in order to remain on the same page. </w:t>
                  </w:r>
                </w:p>
                <w:p w14:paraId="5B46EAC7" w14:textId="77777777" w:rsidR="00526F05" w:rsidRDefault="00FD3C1E">
                  <w:pPr>
                    <w:pStyle w:val="ListParagraph"/>
                    <w:numPr>
                      <w:ilvl w:val="0"/>
                      <w:numId w:val="1"/>
                    </w:numPr>
                    <w:rPr>
                      <w:rFonts w:ascii="Arial" w:hAnsi="Arial" w:cs="Arial"/>
                      <w:lang w:val="en-IN"/>
                    </w:rPr>
                  </w:pPr>
                  <w:r>
                    <w:rPr>
                      <w:rFonts w:ascii="Arial" w:hAnsi="Arial" w:cs="Arial"/>
                      <w:lang w:val="en-IN"/>
                    </w:rPr>
                    <w:t>Time to time have meeting with my team to assess their performance &amp; mentor &amp; guide them.</w:t>
                  </w:r>
                </w:p>
                <w:p w14:paraId="4AA9C150" w14:textId="77777777" w:rsidR="00526F05" w:rsidRDefault="00526F05">
                  <w:pPr>
                    <w:rPr>
                      <w:rFonts w:ascii="Arial" w:hAnsi="Arial" w:cs="Arial"/>
                      <w:b/>
                    </w:rPr>
                  </w:pPr>
                </w:p>
                <w:p w14:paraId="6D69FEEA" w14:textId="77777777" w:rsidR="00526F05" w:rsidRDefault="00526F05">
                  <w:pPr>
                    <w:rPr>
                      <w:rFonts w:ascii="Arial" w:hAnsi="Arial" w:cs="Arial"/>
                      <w:b/>
                    </w:rPr>
                  </w:pPr>
                </w:p>
                <w:p w14:paraId="16654395" w14:textId="77777777" w:rsidR="00526F05" w:rsidRDefault="00526F05">
                  <w:pPr>
                    <w:rPr>
                      <w:rFonts w:ascii="Arial" w:hAnsi="Arial" w:cs="Arial"/>
                      <w:b/>
                    </w:rPr>
                  </w:pPr>
                </w:p>
                <w:p w14:paraId="45DE663F" w14:textId="77777777" w:rsidR="00526F05" w:rsidRDefault="00FD3C1E">
                  <w:pPr>
                    <w:rPr>
                      <w:rFonts w:ascii="Arial" w:hAnsi="Arial" w:cs="Arial"/>
                      <w:lang w:val="en-IN"/>
                    </w:rPr>
                  </w:pPr>
                  <w:r>
                    <w:rPr>
                      <w:rFonts w:ascii="Arial" w:hAnsi="Arial" w:cs="Arial"/>
                      <w:b/>
                    </w:rPr>
                    <w:t>Super House (Safety Div. Unnao)</w:t>
                  </w:r>
                  <w:r>
                    <w:rPr>
                      <w:rFonts w:ascii="Arial" w:hAnsi="Arial" w:cs="Arial"/>
                    </w:rPr>
                    <w:t>:- From</w:t>
                  </w:r>
                  <w:r>
                    <w:rPr>
                      <w:rFonts w:ascii="Arial" w:hAnsi="Arial" w:cs="Arial"/>
                      <w:lang w:val="en-IN"/>
                    </w:rPr>
                    <w:t xml:space="preserve"> August 2017 till </w:t>
                  </w:r>
                  <w:r>
                    <w:rPr>
                      <w:rFonts w:ascii="Arial" w:hAnsi="Arial" w:cs="Arial"/>
                    </w:rPr>
                    <w:t>January 2020</w:t>
                  </w:r>
                  <w:r>
                    <w:rPr>
                      <w:rFonts w:ascii="Arial" w:hAnsi="Arial" w:cs="Arial"/>
                      <w:lang w:val="en-IN"/>
                    </w:rPr>
                    <w:t>.</w:t>
                  </w:r>
                </w:p>
                <w:p w14:paraId="000564CB" w14:textId="77777777" w:rsidR="00526F05" w:rsidRDefault="00FD3C1E">
                  <w:pPr>
                    <w:rPr>
                      <w:rFonts w:ascii="Arial" w:hAnsi="Arial" w:cs="Arial"/>
                    </w:rPr>
                  </w:pPr>
                  <w:r>
                    <w:rPr>
                      <w:rFonts w:ascii="Arial" w:hAnsi="Arial" w:cs="Arial"/>
                      <w:b/>
                      <w:lang w:val="en-IN"/>
                    </w:rPr>
                    <w:t>Post/Designati</w:t>
                  </w:r>
                  <w:r>
                    <w:rPr>
                      <w:rFonts w:ascii="Arial" w:hAnsi="Arial" w:cs="Arial"/>
                      <w:b/>
                      <w:lang w:val="en-IN"/>
                    </w:rPr>
                    <w:t>on</w:t>
                  </w:r>
                  <w:r>
                    <w:rPr>
                      <w:rFonts w:ascii="Arial" w:hAnsi="Arial" w:cs="Arial"/>
                      <w:lang w:val="en-IN"/>
                    </w:rPr>
                    <w:t>: Marketing/ Merchandising and Planning Manager</w:t>
                  </w:r>
                </w:p>
                <w:p w14:paraId="69F8746B" w14:textId="77777777" w:rsidR="00526F05" w:rsidRDefault="00FD3C1E">
                  <w:pPr>
                    <w:rPr>
                      <w:rFonts w:ascii="Arial" w:hAnsi="Arial" w:cs="Arial"/>
                      <w:b/>
                      <w:lang w:val="en-IN"/>
                    </w:rPr>
                  </w:pPr>
                  <w:r>
                    <w:rPr>
                      <w:rFonts w:ascii="Arial" w:hAnsi="Arial" w:cs="Arial"/>
                      <w:b/>
                      <w:lang w:val="en-IN"/>
                    </w:rPr>
                    <w:t xml:space="preserve">Key Responsibilities:- </w:t>
                  </w:r>
                </w:p>
                <w:p w14:paraId="7B97214F" w14:textId="77777777" w:rsidR="00526F05" w:rsidRDefault="00FD3C1E">
                  <w:pPr>
                    <w:pStyle w:val="ListParagraph"/>
                    <w:numPr>
                      <w:ilvl w:val="0"/>
                      <w:numId w:val="2"/>
                    </w:numPr>
                    <w:rPr>
                      <w:rFonts w:ascii="Arial" w:hAnsi="Arial" w:cs="Arial"/>
                      <w:lang w:val="en-IN"/>
                    </w:rPr>
                  </w:pPr>
                  <w:r>
                    <w:rPr>
                      <w:rFonts w:ascii="Arial" w:hAnsi="Arial" w:cs="Arial"/>
                      <w:lang w:val="en-IN"/>
                    </w:rPr>
                    <w:t>Searching new leads and developing the leads into promising customers.</w:t>
                  </w:r>
                </w:p>
                <w:p w14:paraId="6FE5C5BD" w14:textId="77777777" w:rsidR="00526F05" w:rsidRDefault="00526F05">
                  <w:pPr>
                    <w:rPr>
                      <w:rFonts w:ascii="Arial" w:hAnsi="Arial" w:cs="Arial"/>
                      <w:lang w:val="en-IN"/>
                    </w:rPr>
                  </w:pPr>
                </w:p>
                <w:p w14:paraId="5CDFCF2E" w14:textId="77777777" w:rsidR="00526F05" w:rsidRDefault="00FD3C1E">
                  <w:pPr>
                    <w:pStyle w:val="ListParagraph"/>
                    <w:numPr>
                      <w:ilvl w:val="0"/>
                      <w:numId w:val="2"/>
                    </w:numPr>
                    <w:rPr>
                      <w:rFonts w:ascii="Arial" w:hAnsi="Arial" w:cs="Arial"/>
                      <w:lang w:val="en-IN"/>
                    </w:rPr>
                  </w:pPr>
                  <w:r>
                    <w:rPr>
                      <w:rFonts w:ascii="Arial" w:hAnsi="Arial" w:cs="Arial"/>
                      <w:lang w:val="en-IN"/>
                    </w:rPr>
                    <w:t>Coordinate with Existing Customers and Suppliers. Update them about product price and new products launch etc.</w:t>
                  </w:r>
                </w:p>
                <w:p w14:paraId="111C0ABB" w14:textId="77777777" w:rsidR="00526F05" w:rsidRDefault="00526F05">
                  <w:pPr>
                    <w:rPr>
                      <w:rFonts w:ascii="Arial" w:hAnsi="Arial" w:cs="Arial"/>
                      <w:lang w:val="en-IN"/>
                    </w:rPr>
                  </w:pPr>
                </w:p>
                <w:p w14:paraId="7BD45470" w14:textId="77777777" w:rsidR="00526F05" w:rsidRDefault="00FD3C1E">
                  <w:pPr>
                    <w:pStyle w:val="ListParagraph"/>
                    <w:numPr>
                      <w:ilvl w:val="0"/>
                      <w:numId w:val="2"/>
                    </w:numPr>
                    <w:rPr>
                      <w:rFonts w:ascii="Arial" w:hAnsi="Arial" w:cs="Arial"/>
                      <w:lang w:val="en-IN"/>
                    </w:rPr>
                  </w:pPr>
                  <w:r>
                    <w:rPr>
                      <w:rFonts w:ascii="Arial" w:hAnsi="Arial" w:cs="Arial"/>
                      <w:lang w:val="en-IN"/>
                    </w:rPr>
                    <w:t>Maintain the communication with suppliers and the customers to avoid miscommunications and revert them immediately if they have any queries.</w:t>
                  </w:r>
                </w:p>
                <w:p w14:paraId="1BB848D9" w14:textId="77777777" w:rsidR="00526F05" w:rsidRDefault="00526F05">
                  <w:pPr>
                    <w:rPr>
                      <w:rFonts w:ascii="Arial" w:hAnsi="Arial" w:cs="Arial"/>
                      <w:lang w:val="en-IN"/>
                    </w:rPr>
                  </w:pPr>
                </w:p>
                <w:p w14:paraId="07CF5F90" w14:textId="77777777" w:rsidR="00526F05" w:rsidRDefault="00FD3C1E">
                  <w:pPr>
                    <w:pStyle w:val="ListParagraph"/>
                    <w:numPr>
                      <w:ilvl w:val="0"/>
                      <w:numId w:val="2"/>
                    </w:numPr>
                    <w:rPr>
                      <w:rFonts w:ascii="Arial" w:hAnsi="Arial" w:cs="Arial"/>
                      <w:lang w:val="en-IN"/>
                    </w:rPr>
                  </w:pPr>
                  <w:r>
                    <w:rPr>
                      <w:rFonts w:ascii="Arial" w:hAnsi="Arial" w:cs="Arial"/>
                      <w:lang w:val="en-IN"/>
                    </w:rPr>
                    <w:t>Receive the orders from the customers and process it to further department and follow up till the shipments.</w:t>
                  </w:r>
                </w:p>
                <w:p w14:paraId="3991C9AA" w14:textId="77777777" w:rsidR="00526F05" w:rsidRDefault="00526F05">
                  <w:pPr>
                    <w:rPr>
                      <w:rFonts w:ascii="Arial" w:hAnsi="Arial" w:cs="Arial"/>
                      <w:lang w:val="en-IN"/>
                    </w:rPr>
                  </w:pPr>
                </w:p>
                <w:p w14:paraId="28F25AFF" w14:textId="77777777" w:rsidR="00526F05" w:rsidRDefault="00FD3C1E">
                  <w:pPr>
                    <w:pStyle w:val="ListParagraph"/>
                    <w:numPr>
                      <w:ilvl w:val="0"/>
                      <w:numId w:val="2"/>
                    </w:numPr>
                    <w:rPr>
                      <w:rFonts w:ascii="Arial" w:hAnsi="Arial" w:cs="Arial"/>
                      <w:lang w:val="en-IN"/>
                    </w:rPr>
                  </w:pPr>
                  <w:r>
                    <w:rPr>
                      <w:rFonts w:ascii="Arial" w:hAnsi="Arial" w:cs="Arial"/>
                      <w:lang w:val="en-IN"/>
                    </w:rPr>
                    <w:t>Reporting:- one of the strongest tools to maintain good communication is the Reporting. Data recording on files and provide it to the responsible people by email or hard copy is very crucial and which I have been doing every morning.</w:t>
                  </w:r>
                </w:p>
                <w:p w14:paraId="7499B31D" w14:textId="77777777" w:rsidR="00526F05" w:rsidRDefault="00526F05">
                  <w:pPr>
                    <w:rPr>
                      <w:rFonts w:ascii="Arial" w:hAnsi="Arial" w:cs="Arial"/>
                      <w:lang w:val="en-IN"/>
                    </w:rPr>
                  </w:pPr>
                </w:p>
                <w:p w14:paraId="47794E81" w14:textId="77777777" w:rsidR="00526F05" w:rsidRDefault="00526F05">
                  <w:pPr>
                    <w:rPr>
                      <w:rFonts w:ascii="Arial" w:hAnsi="Arial" w:cs="Arial"/>
                      <w:b/>
                      <w:lang w:val="en-IN"/>
                    </w:rPr>
                  </w:pPr>
                </w:p>
                <w:p w14:paraId="6CDB5454" w14:textId="77777777" w:rsidR="00526F05" w:rsidRDefault="00526F05">
                  <w:pPr>
                    <w:rPr>
                      <w:rFonts w:ascii="Arial" w:hAnsi="Arial" w:cs="Arial"/>
                      <w:b/>
                      <w:lang w:val="en-IN"/>
                    </w:rPr>
                  </w:pPr>
                  <w:bookmarkStart w:id="0" w:name="_GoBack"/>
                  <w:bookmarkEnd w:id="0"/>
                </w:p>
                <w:p w14:paraId="353F1DDE" w14:textId="77777777" w:rsidR="00526F05" w:rsidRDefault="00526F05">
                  <w:pPr>
                    <w:rPr>
                      <w:rFonts w:ascii="Arial" w:hAnsi="Arial" w:cs="Arial"/>
                      <w:b/>
                      <w:lang w:val="en-IN"/>
                    </w:rPr>
                  </w:pPr>
                </w:p>
                <w:p w14:paraId="51699128" w14:textId="77777777" w:rsidR="00526F05" w:rsidRDefault="00FD3C1E">
                  <w:pPr>
                    <w:rPr>
                      <w:rFonts w:ascii="Arial" w:hAnsi="Arial" w:cs="Arial"/>
                      <w:lang w:val="en-IN"/>
                    </w:rPr>
                  </w:pPr>
                  <w:r>
                    <w:rPr>
                      <w:rFonts w:ascii="Arial" w:hAnsi="Arial" w:cs="Arial"/>
                      <w:b/>
                      <w:lang w:val="en-IN"/>
                    </w:rPr>
                    <w:t>ShoeMax Eng. Lt</w:t>
                  </w:r>
                  <w:r>
                    <w:rPr>
                      <w:rFonts w:ascii="Arial" w:hAnsi="Arial" w:cs="Arial"/>
                      <w:b/>
                      <w:lang w:val="en-IN"/>
                    </w:rPr>
                    <w:t xml:space="preserve">d (Unnao):- </w:t>
                  </w:r>
                  <w:r>
                    <w:rPr>
                      <w:rFonts w:ascii="Arial" w:hAnsi="Arial" w:cs="Arial"/>
                      <w:lang w:val="en-IN"/>
                    </w:rPr>
                    <w:t>From Jan 2013 to Jan 2016</w:t>
                  </w:r>
                </w:p>
                <w:p w14:paraId="59F29E9F" w14:textId="77777777" w:rsidR="00526F05" w:rsidRDefault="00FD3C1E">
                  <w:pPr>
                    <w:rPr>
                      <w:rFonts w:ascii="Arial" w:hAnsi="Arial" w:cs="Arial"/>
                      <w:lang w:val="en-IN"/>
                    </w:rPr>
                  </w:pPr>
                  <w:r>
                    <w:rPr>
                      <w:rFonts w:ascii="Arial" w:hAnsi="Arial" w:cs="Arial"/>
                      <w:b/>
                      <w:lang w:val="en-IN"/>
                    </w:rPr>
                    <w:t>Post/Designation</w:t>
                  </w:r>
                  <w:r>
                    <w:rPr>
                      <w:rFonts w:ascii="Arial" w:hAnsi="Arial" w:cs="Arial"/>
                      <w:lang w:val="en-IN"/>
                    </w:rPr>
                    <w:t xml:space="preserve">:- Assistant Planning Manager </w:t>
                  </w:r>
                </w:p>
                <w:p w14:paraId="4BBC139A" w14:textId="77777777" w:rsidR="00526F05" w:rsidRDefault="00FD3C1E">
                  <w:pPr>
                    <w:rPr>
                      <w:rFonts w:ascii="Arial" w:hAnsi="Arial" w:cs="Arial"/>
                      <w:b/>
                      <w:lang w:val="en-IN"/>
                    </w:rPr>
                  </w:pPr>
                  <w:r>
                    <w:rPr>
                      <w:rFonts w:ascii="Arial" w:hAnsi="Arial" w:cs="Arial"/>
                      <w:b/>
                      <w:lang w:val="en-IN"/>
                    </w:rPr>
                    <w:t xml:space="preserve">Key Responsibilities:- </w:t>
                  </w:r>
                </w:p>
                <w:p w14:paraId="0948CC9F" w14:textId="77777777" w:rsidR="00526F05" w:rsidRDefault="00526F05">
                  <w:pPr>
                    <w:rPr>
                      <w:rFonts w:ascii="Arial" w:hAnsi="Arial" w:cs="Arial"/>
                      <w:lang w:val="en-IN"/>
                    </w:rPr>
                  </w:pPr>
                </w:p>
                <w:p w14:paraId="48DEA2CA" w14:textId="77777777" w:rsidR="00526F05" w:rsidRDefault="00FD3C1E">
                  <w:pPr>
                    <w:pStyle w:val="ListParagraph"/>
                    <w:numPr>
                      <w:ilvl w:val="0"/>
                      <w:numId w:val="19"/>
                    </w:numPr>
                    <w:rPr>
                      <w:rFonts w:ascii="Arial" w:hAnsi="Arial" w:cs="Arial"/>
                      <w:lang w:val="en-IN"/>
                    </w:rPr>
                  </w:pPr>
                  <w:r>
                    <w:rPr>
                      <w:rFonts w:ascii="Arial" w:hAnsi="Arial" w:cs="Arial"/>
                      <w:lang w:val="en-IN"/>
                    </w:rPr>
                    <w:t>Plan the production based on the material arrival and expected delivery of the goods.</w:t>
                  </w:r>
                </w:p>
                <w:p w14:paraId="2017ED9C" w14:textId="77777777" w:rsidR="00526F05" w:rsidRDefault="00526F05">
                  <w:pPr>
                    <w:rPr>
                      <w:rFonts w:ascii="Arial" w:hAnsi="Arial" w:cs="Arial"/>
                      <w:lang w:val="en-IN"/>
                    </w:rPr>
                  </w:pPr>
                </w:p>
                <w:p w14:paraId="5103456C" w14:textId="77777777" w:rsidR="00526F05" w:rsidRDefault="00526F05">
                  <w:pPr>
                    <w:rPr>
                      <w:rFonts w:ascii="Arial" w:hAnsi="Arial" w:cs="Arial"/>
                      <w:lang w:val="en-IN"/>
                    </w:rPr>
                  </w:pPr>
                </w:p>
                <w:p w14:paraId="058B3294" w14:textId="77777777" w:rsidR="00526F05" w:rsidRDefault="00FD3C1E">
                  <w:pPr>
                    <w:pStyle w:val="ListParagraph"/>
                    <w:numPr>
                      <w:ilvl w:val="0"/>
                      <w:numId w:val="19"/>
                    </w:numPr>
                    <w:rPr>
                      <w:rFonts w:ascii="Arial" w:hAnsi="Arial" w:cs="Arial"/>
                      <w:lang w:val="en-IN"/>
                    </w:rPr>
                  </w:pPr>
                  <w:r>
                    <w:rPr>
                      <w:rFonts w:ascii="Arial" w:hAnsi="Arial" w:cs="Arial"/>
                      <w:lang w:val="en-IN"/>
                    </w:rPr>
                    <w:t xml:space="preserve">Material Procurement </w:t>
                  </w:r>
                </w:p>
                <w:p w14:paraId="48201249" w14:textId="77777777" w:rsidR="00526F05" w:rsidRDefault="00526F05">
                  <w:pPr>
                    <w:rPr>
                      <w:rFonts w:ascii="Arial" w:hAnsi="Arial" w:cs="Arial"/>
                      <w:lang w:val="en-IN"/>
                    </w:rPr>
                  </w:pPr>
                </w:p>
                <w:p w14:paraId="116A4F0B" w14:textId="77777777" w:rsidR="00526F05" w:rsidRDefault="00FD3C1E">
                  <w:pPr>
                    <w:pStyle w:val="ListParagraph"/>
                    <w:numPr>
                      <w:ilvl w:val="0"/>
                      <w:numId w:val="19"/>
                    </w:numPr>
                    <w:rPr>
                      <w:rFonts w:ascii="Arial" w:hAnsi="Arial" w:cs="Arial"/>
                      <w:lang w:val="en-IN"/>
                    </w:rPr>
                  </w:pPr>
                  <w:r>
                    <w:rPr>
                      <w:rFonts w:ascii="Arial" w:hAnsi="Arial" w:cs="Arial"/>
                      <w:lang w:val="en-IN"/>
                    </w:rPr>
                    <w:t>Follow up with the orders and proce</w:t>
                  </w:r>
                  <w:r>
                    <w:rPr>
                      <w:rFonts w:ascii="Arial" w:hAnsi="Arial" w:cs="Arial"/>
                      <w:lang w:val="en-IN"/>
                    </w:rPr>
                    <w:t xml:space="preserve">dures to ensure product specification is the same as required by customer. </w:t>
                  </w:r>
                </w:p>
                <w:p w14:paraId="36670847" w14:textId="77777777" w:rsidR="00526F05" w:rsidRDefault="00526F05">
                  <w:pPr>
                    <w:rPr>
                      <w:rFonts w:ascii="Arial" w:hAnsi="Arial" w:cs="Arial"/>
                      <w:lang w:val="en-IN"/>
                    </w:rPr>
                  </w:pPr>
                </w:p>
                <w:p w14:paraId="29B556DF" w14:textId="77777777" w:rsidR="00526F05" w:rsidRDefault="00FD3C1E">
                  <w:pPr>
                    <w:pStyle w:val="ListParagraph"/>
                    <w:numPr>
                      <w:ilvl w:val="0"/>
                      <w:numId w:val="19"/>
                    </w:numPr>
                    <w:rPr>
                      <w:rFonts w:ascii="Arial" w:hAnsi="Arial" w:cs="Arial"/>
                      <w:lang w:val="en-IN"/>
                    </w:rPr>
                  </w:pPr>
                  <w:r>
                    <w:rPr>
                      <w:rFonts w:ascii="Arial" w:hAnsi="Arial" w:cs="Arial"/>
                      <w:lang w:val="en-IN"/>
                    </w:rPr>
                    <w:t>Prepare the invoice for dispatch.</w:t>
                  </w:r>
                </w:p>
                <w:p w14:paraId="2CD28301" w14:textId="77777777" w:rsidR="00526F05" w:rsidRDefault="00526F05">
                  <w:pPr>
                    <w:rPr>
                      <w:rFonts w:ascii="Arial" w:hAnsi="Arial" w:cs="Arial"/>
                      <w:lang w:val="en-IN"/>
                    </w:rPr>
                  </w:pPr>
                </w:p>
                <w:p w14:paraId="22F8769C" w14:textId="77777777" w:rsidR="00526F05" w:rsidRDefault="00FD3C1E">
                  <w:pPr>
                    <w:pStyle w:val="ListParagraph"/>
                    <w:numPr>
                      <w:ilvl w:val="0"/>
                      <w:numId w:val="19"/>
                    </w:numPr>
                    <w:rPr>
                      <w:rFonts w:ascii="Arial" w:hAnsi="Arial" w:cs="Arial"/>
                      <w:lang w:val="en-IN"/>
                    </w:rPr>
                  </w:pPr>
                  <w:r>
                    <w:rPr>
                      <w:rFonts w:ascii="Arial" w:hAnsi="Arial" w:cs="Arial"/>
                      <w:lang w:val="en-IN"/>
                    </w:rPr>
                    <w:t>Prepare the Production release.</w:t>
                  </w:r>
                </w:p>
                <w:p w14:paraId="30EB0FD2" w14:textId="77777777" w:rsidR="00526F05" w:rsidRDefault="00526F05">
                  <w:pPr>
                    <w:rPr>
                      <w:rFonts w:ascii="Arial" w:hAnsi="Arial" w:cs="Arial"/>
                      <w:lang w:val="en-IN"/>
                    </w:rPr>
                  </w:pPr>
                </w:p>
                <w:p w14:paraId="44CABA43" w14:textId="77777777" w:rsidR="00526F05" w:rsidRDefault="00526F05">
                  <w:pPr>
                    <w:rPr>
                      <w:rFonts w:ascii="Arial" w:hAnsi="Arial" w:cs="Arial"/>
                    </w:rPr>
                  </w:pPr>
                </w:p>
              </w:tc>
            </w:tr>
          </w:tbl>
          <w:p w14:paraId="4F4FB6A3" w14:textId="77777777" w:rsidR="00526F05" w:rsidRDefault="00526F05">
            <w:pPr>
              <w:rPr>
                <w:rFonts w:ascii="Arial" w:hAnsi="Arial" w:cs="Arial"/>
              </w:rPr>
            </w:pPr>
          </w:p>
        </w:tc>
      </w:tr>
      <w:tr w:rsidR="00526F05" w14:paraId="515ACB1F" w14:textId="77777777">
        <w:trPr>
          <w:trHeight w:val="314"/>
        </w:trPr>
        <w:tc>
          <w:tcPr>
            <w:tcW w:w="10389"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6AB58922" w14:textId="77777777" w:rsidR="00526F05" w:rsidRDefault="00FD3C1E">
            <w:pPr>
              <w:jc w:val="center"/>
              <w:rPr>
                <w:rFonts w:ascii="Arial" w:hAnsi="Arial" w:cs="Arial"/>
                <w:b/>
                <w:bCs/>
                <w:color w:val="0D0D0D"/>
              </w:rPr>
            </w:pPr>
            <w:r>
              <w:rPr>
                <w:rFonts w:ascii="Arial" w:hAnsi="Arial" w:cs="Arial"/>
                <w:b/>
                <w:bCs/>
                <w:color w:val="0D0D0D"/>
              </w:rPr>
              <w:lastRenderedPageBreak/>
              <w:t>Current Salary And Expectation</w:t>
            </w:r>
          </w:p>
        </w:tc>
      </w:tr>
      <w:tr w:rsidR="00526F05" w14:paraId="04D85CDC" w14:textId="77777777">
        <w:trPr>
          <w:trHeight w:val="1544"/>
        </w:trPr>
        <w:tc>
          <w:tcPr>
            <w:tcW w:w="10389" w:type="dxa"/>
            <w:gridSpan w:val="2"/>
            <w:tcBorders>
              <w:top w:val="outset" w:sz="6" w:space="0" w:color="111111"/>
              <w:left w:val="outset" w:sz="6" w:space="0" w:color="111111"/>
              <w:bottom w:val="outset" w:sz="6" w:space="0" w:color="111111"/>
              <w:right w:val="outset" w:sz="6" w:space="0" w:color="111111"/>
            </w:tcBorders>
            <w:shd w:val="clear" w:color="auto" w:fill="auto"/>
          </w:tcPr>
          <w:p w14:paraId="232F4213" w14:textId="77777777" w:rsidR="00526F05" w:rsidRDefault="00526F05">
            <w:pPr>
              <w:jc w:val="both"/>
              <w:rPr>
                <w:rFonts w:ascii="Arial" w:hAnsi="Arial" w:cs="Arial"/>
                <w:b/>
                <w:bCs/>
              </w:rPr>
            </w:pPr>
          </w:p>
          <w:p w14:paraId="67069643" w14:textId="77777777" w:rsidR="00526F05" w:rsidRDefault="00AC5071">
            <w:pPr>
              <w:pStyle w:val="ListParagraph"/>
              <w:numPr>
                <w:ilvl w:val="0"/>
                <w:numId w:val="3"/>
              </w:numPr>
              <w:jc w:val="both"/>
              <w:rPr>
                <w:rFonts w:ascii="Arial" w:hAnsi="Arial" w:cs="Arial"/>
                <w:b/>
                <w:bCs/>
              </w:rPr>
            </w:pPr>
            <w:r>
              <w:rPr>
                <w:rFonts w:ascii="Arial" w:hAnsi="Arial" w:cs="Arial"/>
                <w:b/>
                <w:bCs/>
                <w:lang w:val="en-IN"/>
              </w:rPr>
              <w:t>5</w:t>
            </w:r>
            <w:r w:rsidR="003A0404">
              <w:rPr>
                <w:rFonts w:ascii="Arial" w:hAnsi="Arial" w:cs="Arial"/>
                <w:b/>
                <w:bCs/>
                <w:lang w:val="en-IN"/>
              </w:rPr>
              <w:t xml:space="preserve"> Lakhs 4</w:t>
            </w:r>
            <w:r w:rsidR="00FD3C1E">
              <w:rPr>
                <w:rFonts w:ascii="Arial" w:hAnsi="Arial" w:cs="Arial"/>
                <w:b/>
                <w:bCs/>
                <w:lang w:val="en-IN"/>
              </w:rPr>
              <w:t>0 Thousands per Annum</w:t>
            </w:r>
          </w:p>
          <w:p w14:paraId="02BF6D7F" w14:textId="77777777" w:rsidR="00526F05" w:rsidRDefault="00FD3C1E">
            <w:pPr>
              <w:pStyle w:val="ListParagraph"/>
              <w:numPr>
                <w:ilvl w:val="0"/>
                <w:numId w:val="3"/>
              </w:numPr>
              <w:jc w:val="both"/>
              <w:rPr>
                <w:rFonts w:ascii="Arial" w:hAnsi="Arial" w:cs="Arial"/>
                <w:b/>
                <w:bCs/>
              </w:rPr>
            </w:pPr>
            <w:r>
              <w:rPr>
                <w:rFonts w:ascii="Arial" w:hAnsi="Arial" w:cs="Arial"/>
                <w:b/>
                <w:bCs/>
                <w:lang w:val="en-IN"/>
              </w:rPr>
              <w:t xml:space="preserve">Expecting more than the current salary but this is a subject to negotiate </w:t>
            </w:r>
          </w:p>
        </w:tc>
      </w:tr>
    </w:tbl>
    <w:p w14:paraId="7B6F0E7B" w14:textId="77777777" w:rsidR="00526F05" w:rsidRDefault="00526F05">
      <w:pPr>
        <w:rPr>
          <w:rFonts w:ascii="Arial" w:hAnsi="Arial" w:cs="Arial"/>
        </w:rPr>
      </w:pPr>
    </w:p>
    <w:p w14:paraId="6E8B7C1B" w14:textId="77777777" w:rsidR="00526F05" w:rsidRDefault="00FD3C1E">
      <w:pPr>
        <w:rPr>
          <w:rFonts w:ascii="Arial" w:hAnsi="Arial" w:cs="Arial"/>
        </w:rPr>
      </w:pPr>
      <w:r>
        <w:rPr>
          <w:rFonts w:ascii="Arial" w:hAnsi="Arial" w:cs="Arial"/>
        </w:rPr>
        <w:tab/>
      </w:r>
    </w:p>
    <w:tbl>
      <w:tblPr>
        <w:tblW w:w="10555" w:type="dxa"/>
        <w:tblInd w:w="368" w:type="dxa"/>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000" w:firstRow="0" w:lastRow="0" w:firstColumn="0" w:lastColumn="0" w:noHBand="0" w:noVBand="0"/>
      </w:tblPr>
      <w:tblGrid>
        <w:gridCol w:w="1170"/>
        <w:gridCol w:w="630"/>
        <w:gridCol w:w="3369"/>
        <w:gridCol w:w="5181"/>
        <w:gridCol w:w="205"/>
      </w:tblGrid>
      <w:tr w:rsidR="00526F05" w14:paraId="42E5F386" w14:textId="77777777">
        <w:trPr>
          <w:gridAfter w:val="1"/>
          <w:wAfter w:w="205" w:type="dxa"/>
          <w:trHeight w:val="542"/>
        </w:trPr>
        <w:tc>
          <w:tcPr>
            <w:tcW w:w="10350" w:type="dxa"/>
            <w:gridSpan w:val="4"/>
            <w:tcBorders>
              <w:top w:val="outset" w:sz="6" w:space="0" w:color="111111"/>
              <w:left w:val="outset" w:sz="6" w:space="0" w:color="111111"/>
              <w:bottom w:val="outset" w:sz="6" w:space="0" w:color="111111"/>
              <w:right w:val="outset" w:sz="6" w:space="0" w:color="111111"/>
            </w:tcBorders>
            <w:shd w:val="clear" w:color="auto" w:fill="auto"/>
            <w:vAlign w:val="center"/>
          </w:tcPr>
          <w:p w14:paraId="78251D67" w14:textId="77777777" w:rsidR="00526F05" w:rsidRDefault="00FD3C1E">
            <w:pPr>
              <w:jc w:val="center"/>
              <w:rPr>
                <w:rFonts w:ascii="Arial" w:hAnsi="Arial" w:cs="Arial"/>
                <w:b/>
                <w:bCs/>
              </w:rPr>
            </w:pPr>
            <w:r>
              <w:rPr>
                <w:rFonts w:ascii="Arial" w:hAnsi="Arial" w:cs="Arial"/>
                <w:b/>
                <w:bCs/>
              </w:rPr>
              <w:t xml:space="preserve">Educational Qualifications: </w:t>
            </w:r>
          </w:p>
        </w:tc>
      </w:tr>
      <w:tr w:rsidR="00526F05" w14:paraId="5563D5CE" w14:textId="77777777">
        <w:trPr>
          <w:trHeight w:val="542"/>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0ABC464E" w14:textId="77777777" w:rsidR="00526F05" w:rsidRDefault="00FD3C1E">
            <w:pPr>
              <w:jc w:val="center"/>
              <w:rPr>
                <w:rFonts w:ascii="Arial" w:hAnsi="Arial" w:cs="Arial"/>
              </w:rPr>
            </w:pPr>
            <w:r>
              <w:rPr>
                <w:rFonts w:ascii="Arial" w:hAnsi="Arial" w:cs="Arial"/>
                <w:b/>
                <w:bCs/>
              </w:rPr>
              <w:t>Type</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73E1E404" w14:textId="77777777" w:rsidR="00526F05" w:rsidRDefault="00FD3C1E">
            <w:pPr>
              <w:jc w:val="center"/>
              <w:rPr>
                <w:rFonts w:ascii="Arial" w:hAnsi="Arial" w:cs="Arial"/>
              </w:rPr>
            </w:pPr>
            <w:r>
              <w:rPr>
                <w:rFonts w:ascii="Arial" w:hAnsi="Arial" w:cs="Arial"/>
                <w:b/>
                <w:bCs/>
              </w:rPr>
              <w:t>Year</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3BF56ACF" w14:textId="77777777" w:rsidR="00526F05" w:rsidRDefault="00FD3C1E">
            <w:pPr>
              <w:jc w:val="center"/>
              <w:rPr>
                <w:rFonts w:ascii="Arial" w:hAnsi="Arial" w:cs="Arial"/>
              </w:rPr>
            </w:pPr>
            <w:r>
              <w:rPr>
                <w:rFonts w:ascii="Arial" w:hAnsi="Arial" w:cs="Arial"/>
                <w:b/>
                <w:bCs/>
              </w:rPr>
              <w:t>College &amp; Board</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510F5CB1" w14:textId="77777777" w:rsidR="00526F05" w:rsidRDefault="00FD3C1E">
            <w:pPr>
              <w:jc w:val="center"/>
              <w:rPr>
                <w:rFonts w:ascii="Arial" w:hAnsi="Arial" w:cs="Arial"/>
              </w:rPr>
            </w:pPr>
            <w:r>
              <w:rPr>
                <w:rFonts w:ascii="Arial" w:hAnsi="Arial" w:cs="Arial"/>
                <w:b/>
                <w:bCs/>
              </w:rPr>
              <w:t>Main Subjects</w:t>
            </w:r>
          </w:p>
        </w:tc>
      </w:tr>
      <w:tr w:rsidR="00526F05" w14:paraId="7136ED0B" w14:textId="77777777">
        <w:trPr>
          <w:trHeight w:val="542"/>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720E2210" w14:textId="77777777" w:rsidR="00526F05" w:rsidRDefault="00FD3C1E">
            <w:pPr>
              <w:jc w:val="center"/>
              <w:rPr>
                <w:rFonts w:ascii="Arial" w:hAnsi="Arial" w:cs="Arial"/>
              </w:rPr>
            </w:pPr>
            <w:r>
              <w:rPr>
                <w:rFonts w:ascii="Arial" w:hAnsi="Arial" w:cs="Arial"/>
                <w:lang w:val="en-IN"/>
              </w:rPr>
              <w:t>MBA</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233DC509" w14:textId="77777777" w:rsidR="00526F05" w:rsidRDefault="00FD3C1E">
            <w:pPr>
              <w:jc w:val="center"/>
              <w:rPr>
                <w:rFonts w:ascii="Arial" w:hAnsi="Arial" w:cs="Arial"/>
              </w:rPr>
            </w:pPr>
            <w:r>
              <w:rPr>
                <w:rFonts w:ascii="Arial" w:hAnsi="Arial" w:cs="Arial"/>
                <w:lang w:val="en-IN"/>
              </w:rPr>
              <w:t>2018</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13BCC29D" w14:textId="77777777" w:rsidR="00526F05" w:rsidRDefault="00FD3C1E">
            <w:pPr>
              <w:jc w:val="center"/>
              <w:rPr>
                <w:rFonts w:ascii="Arial" w:hAnsi="Arial" w:cs="Arial"/>
              </w:rPr>
            </w:pPr>
            <w:r>
              <w:rPr>
                <w:rFonts w:ascii="Arial" w:hAnsi="Arial" w:cs="Arial"/>
                <w:lang w:val="en-IN"/>
              </w:rPr>
              <w:t>SWAMI VIVEKANAND SUBHARTI UNIVERSITY, MEERUT, U.P.</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4B82BA6E" w14:textId="77777777" w:rsidR="00526F05" w:rsidRDefault="00FD3C1E">
            <w:pPr>
              <w:jc w:val="center"/>
              <w:rPr>
                <w:rFonts w:ascii="Arial" w:hAnsi="Arial" w:cs="Arial"/>
              </w:rPr>
            </w:pPr>
            <w:r>
              <w:rPr>
                <w:rFonts w:ascii="Arial" w:hAnsi="Arial" w:cs="Arial"/>
                <w:lang w:val="en-IN"/>
              </w:rPr>
              <w:t>MARKETING (Final year)</w:t>
            </w:r>
          </w:p>
        </w:tc>
      </w:tr>
      <w:tr w:rsidR="00526F05" w14:paraId="65B7653E" w14:textId="77777777">
        <w:trPr>
          <w:trHeight w:val="542"/>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6330AC17" w14:textId="77777777" w:rsidR="00526F05" w:rsidRDefault="00FD3C1E">
            <w:pPr>
              <w:jc w:val="center"/>
              <w:rPr>
                <w:rFonts w:ascii="Arial" w:hAnsi="Arial" w:cs="Arial"/>
              </w:rPr>
            </w:pPr>
            <w:r>
              <w:rPr>
                <w:rFonts w:ascii="Arial" w:hAnsi="Arial" w:cs="Arial"/>
              </w:rPr>
              <w:t>LEARNING CHINESE</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5D46DA2D" w14:textId="77777777" w:rsidR="00526F05" w:rsidRDefault="00FD3C1E">
            <w:pPr>
              <w:jc w:val="center"/>
              <w:rPr>
                <w:rFonts w:ascii="Arial" w:hAnsi="Arial" w:cs="Arial"/>
              </w:rPr>
            </w:pPr>
            <w:r>
              <w:rPr>
                <w:rFonts w:ascii="Arial" w:hAnsi="Arial" w:cs="Arial"/>
              </w:rPr>
              <w:t>2017</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022CD8CD" w14:textId="77777777" w:rsidR="00526F05" w:rsidRDefault="00FD3C1E">
            <w:pPr>
              <w:jc w:val="center"/>
              <w:rPr>
                <w:rFonts w:ascii="Arial" w:hAnsi="Arial" w:cs="Arial"/>
              </w:rPr>
            </w:pPr>
            <w:r>
              <w:rPr>
                <w:rFonts w:ascii="Arial" w:hAnsi="Arial" w:cs="Arial"/>
              </w:rPr>
              <w:t>DONGGUAN UNIVERSITY &amp; TECHNOLOGY</w:t>
            </w:r>
            <w:r>
              <w:rPr>
                <w:rFonts w:ascii="Arial" w:hAnsi="Arial" w:cs="Arial"/>
                <w:lang w:val="en-IN"/>
              </w:rPr>
              <w:t>, DONGGUAN,CHINA</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0D85EBE5" w14:textId="77777777" w:rsidR="00526F05" w:rsidRDefault="00FD3C1E">
            <w:pPr>
              <w:jc w:val="center"/>
              <w:rPr>
                <w:rFonts w:ascii="Arial" w:hAnsi="Arial" w:cs="Arial"/>
              </w:rPr>
            </w:pPr>
            <w:r>
              <w:rPr>
                <w:rFonts w:ascii="Arial" w:hAnsi="Arial" w:cs="Arial"/>
              </w:rPr>
              <w:t>CHINESE LANGUAGE (Mandarin)</w:t>
            </w:r>
          </w:p>
        </w:tc>
      </w:tr>
      <w:tr w:rsidR="00526F05" w14:paraId="41D491A1" w14:textId="77777777">
        <w:trPr>
          <w:trHeight w:val="542"/>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47B3DD14" w14:textId="77777777" w:rsidR="00526F05" w:rsidRDefault="00FD3C1E">
            <w:pPr>
              <w:jc w:val="center"/>
              <w:rPr>
                <w:rFonts w:ascii="Arial" w:hAnsi="Arial" w:cs="Arial"/>
              </w:rPr>
            </w:pPr>
            <w:r>
              <w:rPr>
                <w:rFonts w:ascii="Arial" w:hAnsi="Arial" w:cs="Arial"/>
              </w:rPr>
              <w:t>BA</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5A353523" w14:textId="77777777" w:rsidR="00526F05" w:rsidRDefault="00FD3C1E">
            <w:pPr>
              <w:jc w:val="center"/>
              <w:rPr>
                <w:rFonts w:ascii="Arial" w:hAnsi="Arial" w:cs="Arial"/>
              </w:rPr>
            </w:pPr>
            <w:r>
              <w:rPr>
                <w:rFonts w:ascii="Arial" w:hAnsi="Arial" w:cs="Arial"/>
              </w:rPr>
              <w:t>2015</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464456A2" w14:textId="77777777" w:rsidR="00526F05" w:rsidRDefault="00FD3C1E">
            <w:pPr>
              <w:jc w:val="center"/>
              <w:rPr>
                <w:rFonts w:ascii="Arial" w:hAnsi="Arial" w:cs="Arial"/>
              </w:rPr>
            </w:pPr>
            <w:r>
              <w:rPr>
                <w:rFonts w:ascii="Arial" w:hAnsi="Arial" w:cs="Arial"/>
              </w:rPr>
              <w:t>CSJM UNIVERSITY KANPUR</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46BC534D" w14:textId="77777777" w:rsidR="00526F05" w:rsidRDefault="00FD3C1E">
            <w:pPr>
              <w:jc w:val="center"/>
              <w:rPr>
                <w:rFonts w:ascii="Arial" w:hAnsi="Arial" w:cs="Arial"/>
              </w:rPr>
            </w:pPr>
            <w:r>
              <w:rPr>
                <w:rFonts w:ascii="Arial" w:hAnsi="Arial" w:cs="Arial"/>
              </w:rPr>
              <w:t>Art Graduate</w:t>
            </w:r>
          </w:p>
        </w:tc>
      </w:tr>
      <w:tr w:rsidR="00526F05" w14:paraId="68CDF03A" w14:textId="77777777">
        <w:trPr>
          <w:trHeight w:val="542"/>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12E3B378" w14:textId="77777777" w:rsidR="00526F05" w:rsidRDefault="00FD3C1E">
            <w:pPr>
              <w:jc w:val="center"/>
              <w:rPr>
                <w:rFonts w:ascii="Arial" w:hAnsi="Arial" w:cs="Arial"/>
              </w:rPr>
            </w:pPr>
            <w:r>
              <w:rPr>
                <w:rFonts w:ascii="Arial" w:hAnsi="Arial" w:cs="Arial"/>
              </w:rPr>
              <w:t>DIPLOMA</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4468BE3D" w14:textId="77777777" w:rsidR="00526F05" w:rsidRDefault="00FD3C1E">
            <w:pPr>
              <w:jc w:val="center"/>
              <w:rPr>
                <w:rFonts w:ascii="Arial" w:hAnsi="Arial" w:cs="Arial"/>
              </w:rPr>
            </w:pPr>
            <w:r>
              <w:rPr>
                <w:rFonts w:ascii="Arial" w:hAnsi="Arial" w:cs="Arial"/>
              </w:rPr>
              <w:t>2012</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0156F41E" w14:textId="77777777" w:rsidR="00526F05" w:rsidRDefault="00FD3C1E">
            <w:pPr>
              <w:jc w:val="center"/>
              <w:rPr>
                <w:rFonts w:ascii="Arial" w:hAnsi="Arial" w:cs="Arial"/>
              </w:rPr>
            </w:pPr>
            <w:r>
              <w:rPr>
                <w:rFonts w:ascii="Arial" w:hAnsi="Arial" w:cs="Arial"/>
              </w:rPr>
              <w:t>Board Of Technical</w:t>
            </w:r>
          </w:p>
          <w:p w14:paraId="7FDFE116" w14:textId="77777777" w:rsidR="00526F05" w:rsidRDefault="00FD3C1E">
            <w:pPr>
              <w:jc w:val="center"/>
              <w:rPr>
                <w:rFonts w:ascii="Arial" w:hAnsi="Arial" w:cs="Arial"/>
              </w:rPr>
            </w:pPr>
            <w:r>
              <w:rPr>
                <w:rFonts w:ascii="Arial" w:hAnsi="Arial" w:cs="Arial"/>
              </w:rPr>
              <w:t>Education   UP.</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4ACB000E" w14:textId="77777777" w:rsidR="00526F05" w:rsidRDefault="00FD3C1E">
            <w:pPr>
              <w:jc w:val="center"/>
              <w:rPr>
                <w:rFonts w:ascii="Arial" w:hAnsi="Arial" w:cs="Arial"/>
              </w:rPr>
            </w:pPr>
            <w:r>
              <w:rPr>
                <w:rFonts w:ascii="Arial" w:hAnsi="Arial" w:cs="Arial"/>
              </w:rPr>
              <w:t>MECHANICAL ENGG.</w:t>
            </w:r>
          </w:p>
        </w:tc>
      </w:tr>
      <w:tr w:rsidR="00526F05" w14:paraId="3E207DC9" w14:textId="77777777">
        <w:trPr>
          <w:trHeight w:val="65"/>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3F85C46D" w14:textId="77777777" w:rsidR="00526F05" w:rsidRDefault="00FD3C1E">
            <w:pPr>
              <w:jc w:val="center"/>
              <w:rPr>
                <w:rFonts w:ascii="Arial" w:hAnsi="Arial" w:cs="Arial"/>
              </w:rPr>
            </w:pPr>
            <w:r>
              <w:rPr>
                <w:rFonts w:ascii="Arial" w:hAnsi="Arial" w:cs="Arial"/>
              </w:rPr>
              <w:t>12</w:t>
            </w:r>
            <w:r>
              <w:rPr>
                <w:rFonts w:ascii="Arial" w:hAnsi="Arial" w:cs="Arial"/>
                <w:vertAlign w:val="superscript"/>
              </w:rPr>
              <w:t>th</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09CD5DE5" w14:textId="77777777" w:rsidR="00526F05" w:rsidRDefault="00FD3C1E">
            <w:pPr>
              <w:jc w:val="center"/>
              <w:rPr>
                <w:rFonts w:ascii="Arial" w:hAnsi="Arial" w:cs="Arial"/>
              </w:rPr>
            </w:pPr>
            <w:r>
              <w:rPr>
                <w:rFonts w:ascii="Arial" w:hAnsi="Arial" w:cs="Arial"/>
              </w:rPr>
              <w:t>2008</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2697DAEE" w14:textId="77777777" w:rsidR="00526F05" w:rsidRDefault="00FD3C1E">
            <w:pPr>
              <w:jc w:val="center"/>
              <w:rPr>
                <w:rFonts w:ascii="Arial" w:hAnsi="Arial" w:cs="Arial"/>
              </w:rPr>
            </w:pPr>
            <w:r>
              <w:rPr>
                <w:rFonts w:ascii="Arial" w:hAnsi="Arial" w:cs="Arial"/>
              </w:rPr>
              <w:t>U.P BOARD</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2AB6B3E7" w14:textId="77777777" w:rsidR="00526F05" w:rsidRDefault="00FD3C1E">
            <w:pPr>
              <w:jc w:val="center"/>
              <w:rPr>
                <w:rFonts w:ascii="Arial" w:hAnsi="Arial" w:cs="Arial"/>
              </w:rPr>
            </w:pPr>
            <w:r>
              <w:rPr>
                <w:rFonts w:ascii="Arial" w:hAnsi="Arial" w:cs="Arial"/>
              </w:rPr>
              <w:t>MATHEMATICS, PHYSICS, CHEMISTRY</w:t>
            </w:r>
          </w:p>
        </w:tc>
      </w:tr>
      <w:tr w:rsidR="00526F05" w14:paraId="7B3260D2" w14:textId="77777777">
        <w:trPr>
          <w:trHeight w:val="542"/>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7F864BD3" w14:textId="77777777" w:rsidR="00526F05" w:rsidRDefault="00FD3C1E">
            <w:pPr>
              <w:jc w:val="center"/>
              <w:rPr>
                <w:rFonts w:ascii="Arial" w:hAnsi="Arial" w:cs="Arial"/>
              </w:rPr>
            </w:pPr>
            <w:r>
              <w:rPr>
                <w:rFonts w:ascii="Arial" w:hAnsi="Arial" w:cs="Arial"/>
              </w:rPr>
              <w:t>10</w:t>
            </w:r>
            <w:r>
              <w:rPr>
                <w:rFonts w:ascii="Arial" w:hAnsi="Arial" w:cs="Arial"/>
                <w:vertAlign w:val="superscript"/>
              </w:rPr>
              <w:t>th</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5E17EC9D" w14:textId="77777777" w:rsidR="00526F05" w:rsidRDefault="00FD3C1E">
            <w:pPr>
              <w:jc w:val="center"/>
              <w:rPr>
                <w:rFonts w:ascii="Arial" w:hAnsi="Arial" w:cs="Arial"/>
              </w:rPr>
            </w:pPr>
            <w:r>
              <w:rPr>
                <w:rFonts w:ascii="Arial" w:hAnsi="Arial" w:cs="Arial"/>
              </w:rPr>
              <w:t>2006</w:t>
            </w: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56DD32C1" w14:textId="77777777" w:rsidR="00526F05" w:rsidRDefault="00FD3C1E">
            <w:pPr>
              <w:jc w:val="center"/>
              <w:rPr>
                <w:rFonts w:ascii="Arial" w:hAnsi="Arial" w:cs="Arial"/>
              </w:rPr>
            </w:pPr>
            <w:r>
              <w:rPr>
                <w:rFonts w:ascii="Arial" w:hAnsi="Arial" w:cs="Arial"/>
              </w:rPr>
              <w:t xml:space="preserve">U.P </w:t>
            </w:r>
            <w:r>
              <w:rPr>
                <w:rFonts w:ascii="Arial" w:hAnsi="Arial" w:cs="Arial"/>
              </w:rPr>
              <w:t>BOARD</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7EF0E948" w14:textId="77777777" w:rsidR="00526F05" w:rsidRDefault="00FD3C1E">
            <w:pPr>
              <w:jc w:val="center"/>
              <w:rPr>
                <w:rFonts w:ascii="Arial" w:hAnsi="Arial" w:cs="Arial"/>
              </w:rPr>
            </w:pPr>
            <w:r>
              <w:rPr>
                <w:rFonts w:ascii="Arial" w:hAnsi="Arial" w:cs="Arial"/>
              </w:rPr>
              <w:t>MATHEMATICS, SCIENCE,ENGLISH</w:t>
            </w:r>
          </w:p>
        </w:tc>
      </w:tr>
      <w:tr w:rsidR="00526F05" w14:paraId="2DCB10E6" w14:textId="77777777">
        <w:trPr>
          <w:trHeight w:val="590"/>
        </w:trPr>
        <w:tc>
          <w:tcPr>
            <w:tcW w:w="117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56B94742" w14:textId="77777777" w:rsidR="00526F05" w:rsidRDefault="00FD3C1E">
            <w:pPr>
              <w:jc w:val="center"/>
              <w:rPr>
                <w:rFonts w:ascii="Arial" w:hAnsi="Arial" w:cs="Arial"/>
              </w:rPr>
            </w:pPr>
            <w:r>
              <w:rPr>
                <w:rFonts w:ascii="Arial" w:hAnsi="Arial" w:cs="Arial"/>
              </w:rPr>
              <w:t>Certificate</w:t>
            </w:r>
          </w:p>
        </w:tc>
        <w:tc>
          <w:tcPr>
            <w:tcW w:w="630" w:type="dxa"/>
            <w:tcBorders>
              <w:top w:val="outset" w:sz="6" w:space="0" w:color="111111"/>
              <w:left w:val="outset" w:sz="6" w:space="0" w:color="111111"/>
              <w:bottom w:val="outset" w:sz="6" w:space="0" w:color="111111"/>
              <w:right w:val="outset" w:sz="6" w:space="0" w:color="111111"/>
            </w:tcBorders>
            <w:shd w:val="clear" w:color="auto" w:fill="auto"/>
            <w:vAlign w:val="center"/>
          </w:tcPr>
          <w:p w14:paraId="1CEF8945" w14:textId="77777777" w:rsidR="00526F05" w:rsidRDefault="00526F05">
            <w:pPr>
              <w:jc w:val="center"/>
              <w:rPr>
                <w:rFonts w:ascii="Arial" w:hAnsi="Arial" w:cs="Arial"/>
              </w:rPr>
            </w:pPr>
          </w:p>
        </w:tc>
        <w:tc>
          <w:tcPr>
            <w:tcW w:w="3369" w:type="dxa"/>
            <w:tcBorders>
              <w:top w:val="outset" w:sz="6" w:space="0" w:color="111111"/>
              <w:left w:val="outset" w:sz="6" w:space="0" w:color="111111"/>
              <w:bottom w:val="outset" w:sz="6" w:space="0" w:color="111111"/>
              <w:right w:val="outset" w:sz="6" w:space="0" w:color="111111"/>
            </w:tcBorders>
            <w:shd w:val="clear" w:color="auto" w:fill="auto"/>
            <w:vAlign w:val="center"/>
          </w:tcPr>
          <w:p w14:paraId="2C71CAD3" w14:textId="77777777" w:rsidR="00526F05" w:rsidRDefault="00FD3C1E">
            <w:pPr>
              <w:jc w:val="center"/>
              <w:rPr>
                <w:rFonts w:ascii="Arial" w:hAnsi="Arial" w:cs="Arial"/>
              </w:rPr>
            </w:pPr>
            <w:r>
              <w:rPr>
                <w:rFonts w:ascii="Arial" w:hAnsi="Arial" w:cs="Arial"/>
              </w:rPr>
              <w:t>UPTECH</w:t>
            </w:r>
          </w:p>
        </w:tc>
        <w:tc>
          <w:tcPr>
            <w:tcW w:w="5386"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247EC151" w14:textId="77777777" w:rsidR="00526F05" w:rsidRDefault="00FD3C1E">
            <w:pPr>
              <w:jc w:val="center"/>
              <w:rPr>
                <w:rFonts w:ascii="Arial" w:hAnsi="Arial" w:cs="Arial"/>
              </w:rPr>
            </w:pPr>
            <w:r>
              <w:rPr>
                <w:rFonts w:ascii="Arial" w:hAnsi="Arial" w:cs="Arial"/>
              </w:rPr>
              <w:t>AutoCAD</w:t>
            </w:r>
          </w:p>
        </w:tc>
      </w:tr>
    </w:tbl>
    <w:p w14:paraId="6254248A" w14:textId="77777777" w:rsidR="00526F05" w:rsidRDefault="00526F05">
      <w:pPr>
        <w:rPr>
          <w:rFonts w:ascii="Arial" w:hAnsi="Arial" w:cs="Arial"/>
        </w:rPr>
      </w:pPr>
    </w:p>
    <w:p w14:paraId="510AABEE" w14:textId="77777777" w:rsidR="00526F05" w:rsidRDefault="00526F05">
      <w:pPr>
        <w:rPr>
          <w:rFonts w:ascii="Arial" w:hAnsi="Arial" w:cs="Arial"/>
        </w:rPr>
      </w:pPr>
    </w:p>
    <w:p w14:paraId="2172B596" w14:textId="77777777" w:rsidR="00526F05" w:rsidRDefault="00526F05">
      <w:pPr>
        <w:rPr>
          <w:rFonts w:ascii="Arial" w:hAnsi="Arial" w:cs="Arial"/>
        </w:rPr>
      </w:pPr>
    </w:p>
    <w:p w14:paraId="48ACF317" w14:textId="77777777" w:rsidR="00526F05" w:rsidRDefault="00526F05">
      <w:pPr>
        <w:rPr>
          <w:rFonts w:ascii="Arial" w:hAnsi="Arial" w:cs="Arial"/>
        </w:rPr>
      </w:pPr>
    </w:p>
    <w:p w14:paraId="2DF68AA7" w14:textId="77777777" w:rsidR="00526F05" w:rsidRDefault="00526F05">
      <w:pPr>
        <w:rPr>
          <w:rFonts w:ascii="Arial" w:hAnsi="Arial" w:cs="Arial"/>
        </w:rPr>
      </w:pPr>
    </w:p>
    <w:tbl>
      <w:tblPr>
        <w:tblW w:w="10350" w:type="dxa"/>
        <w:tblInd w:w="390" w:type="dxa"/>
        <w:tblBorders>
          <w:top w:val="outset" w:sz="6" w:space="0" w:color="111111"/>
          <w:left w:val="outset" w:sz="6" w:space="0" w:color="111111"/>
          <w:bottom w:val="outset" w:sz="6" w:space="0" w:color="111111"/>
          <w:right w:val="outset" w:sz="6" w:space="0" w:color="111111"/>
        </w:tblBorders>
        <w:tblLayout w:type="fixed"/>
        <w:tblCellMar>
          <w:top w:w="30" w:type="dxa"/>
          <w:left w:w="30" w:type="dxa"/>
          <w:bottom w:w="30" w:type="dxa"/>
          <w:right w:w="30" w:type="dxa"/>
        </w:tblCellMar>
        <w:tblLook w:val="0000" w:firstRow="0" w:lastRow="0" w:firstColumn="0" w:lastColumn="0" w:noHBand="0" w:noVBand="0"/>
      </w:tblPr>
      <w:tblGrid>
        <w:gridCol w:w="2075"/>
        <w:gridCol w:w="94"/>
        <w:gridCol w:w="2295"/>
        <w:gridCol w:w="5886"/>
      </w:tblGrid>
      <w:tr w:rsidR="00526F05" w14:paraId="280CE199" w14:textId="77777777">
        <w:trPr>
          <w:trHeight w:val="275"/>
        </w:trPr>
        <w:tc>
          <w:tcPr>
            <w:tcW w:w="10350" w:type="dxa"/>
            <w:gridSpan w:val="4"/>
            <w:tcBorders>
              <w:top w:val="outset" w:sz="6" w:space="0" w:color="111111"/>
              <w:left w:val="outset" w:sz="6" w:space="0" w:color="111111"/>
              <w:bottom w:val="outset" w:sz="6" w:space="0" w:color="111111"/>
              <w:right w:val="outset" w:sz="6" w:space="0" w:color="111111"/>
            </w:tcBorders>
            <w:shd w:val="clear" w:color="auto" w:fill="auto"/>
            <w:vAlign w:val="center"/>
          </w:tcPr>
          <w:p w14:paraId="66320594" w14:textId="77777777" w:rsidR="00526F05" w:rsidRDefault="00FD3C1E">
            <w:pPr>
              <w:jc w:val="center"/>
              <w:rPr>
                <w:rFonts w:ascii="Arial" w:hAnsi="Arial" w:cs="Arial"/>
              </w:rPr>
            </w:pPr>
            <w:r>
              <w:rPr>
                <w:rFonts w:ascii="Arial" w:hAnsi="Arial" w:cs="Arial"/>
                <w:b/>
                <w:bCs/>
              </w:rPr>
              <w:t>Internship:</w:t>
            </w:r>
          </w:p>
        </w:tc>
      </w:tr>
      <w:tr w:rsidR="00526F05" w14:paraId="01876D75" w14:textId="77777777">
        <w:trPr>
          <w:trHeight w:val="1458"/>
        </w:trPr>
        <w:tc>
          <w:tcPr>
            <w:tcW w:w="10350" w:type="dxa"/>
            <w:gridSpan w:val="4"/>
            <w:tcBorders>
              <w:top w:val="outset" w:sz="6" w:space="0" w:color="111111"/>
              <w:left w:val="outset" w:sz="6" w:space="0" w:color="111111"/>
              <w:bottom w:val="outset" w:sz="6" w:space="0" w:color="111111"/>
              <w:right w:val="outset" w:sz="6" w:space="0" w:color="111111"/>
            </w:tcBorders>
            <w:shd w:val="clear" w:color="auto" w:fill="auto"/>
            <w:vAlign w:val="center"/>
          </w:tcPr>
          <w:tbl>
            <w:tblPr>
              <w:tblW w:w="10244" w:type="dxa"/>
              <w:tblBorders>
                <w:top w:val="outset" w:sz="6" w:space="0" w:color="111111"/>
                <w:left w:val="outset" w:sz="6" w:space="0" w:color="111111"/>
                <w:bottom w:val="outset" w:sz="6" w:space="0" w:color="111111"/>
                <w:right w:val="outset" w:sz="6" w:space="0" w:color="111111"/>
              </w:tblBorders>
              <w:tblLayout w:type="fixed"/>
              <w:tblCellMar>
                <w:left w:w="0" w:type="dxa"/>
                <w:right w:w="0" w:type="dxa"/>
              </w:tblCellMar>
              <w:tblLook w:val="0000" w:firstRow="0" w:lastRow="0" w:firstColumn="0" w:lastColumn="0" w:noHBand="0" w:noVBand="0"/>
            </w:tblPr>
            <w:tblGrid>
              <w:gridCol w:w="3652"/>
              <w:gridCol w:w="4891"/>
              <w:gridCol w:w="1701"/>
            </w:tblGrid>
            <w:tr w:rsidR="00526F05" w14:paraId="023C7686" w14:textId="77777777">
              <w:trPr>
                <w:trHeight w:val="435"/>
              </w:trPr>
              <w:tc>
                <w:tcPr>
                  <w:tcW w:w="3652" w:type="dxa"/>
                  <w:tcBorders>
                    <w:top w:val="outset" w:sz="6" w:space="0" w:color="111111"/>
                    <w:left w:val="outset" w:sz="6" w:space="0" w:color="111111"/>
                    <w:bottom w:val="outset" w:sz="6" w:space="0" w:color="111111"/>
                    <w:right w:val="outset" w:sz="6" w:space="0" w:color="111111"/>
                  </w:tcBorders>
                  <w:shd w:val="clear" w:color="auto" w:fill="auto"/>
                  <w:vAlign w:val="center"/>
                </w:tcPr>
                <w:p w14:paraId="11377477" w14:textId="77777777" w:rsidR="00526F05" w:rsidRDefault="00FD3C1E">
                  <w:pPr>
                    <w:jc w:val="center"/>
                    <w:rPr>
                      <w:rFonts w:ascii="Arial" w:hAnsi="Arial" w:cs="Arial"/>
                    </w:rPr>
                  </w:pPr>
                  <w:r>
                    <w:rPr>
                      <w:rFonts w:ascii="Arial" w:hAnsi="Arial" w:cs="Arial"/>
                      <w:b/>
                      <w:bCs/>
                    </w:rPr>
                    <w:t>Organization</w:t>
                  </w:r>
                </w:p>
              </w:tc>
              <w:tc>
                <w:tcPr>
                  <w:tcW w:w="4891" w:type="dxa"/>
                  <w:tcBorders>
                    <w:top w:val="outset" w:sz="6" w:space="0" w:color="111111"/>
                    <w:left w:val="outset" w:sz="6" w:space="0" w:color="111111"/>
                    <w:bottom w:val="outset" w:sz="6" w:space="0" w:color="111111"/>
                    <w:right w:val="outset" w:sz="6" w:space="0" w:color="111111"/>
                  </w:tcBorders>
                  <w:shd w:val="clear" w:color="auto" w:fill="auto"/>
                  <w:vAlign w:val="center"/>
                </w:tcPr>
                <w:p w14:paraId="177BB075" w14:textId="77777777" w:rsidR="00526F05" w:rsidRDefault="00FD3C1E">
                  <w:pPr>
                    <w:jc w:val="center"/>
                    <w:rPr>
                      <w:rFonts w:ascii="Arial" w:hAnsi="Arial" w:cs="Arial"/>
                    </w:rPr>
                  </w:pPr>
                  <w:r>
                    <w:rPr>
                      <w:rFonts w:ascii="Arial" w:hAnsi="Arial" w:cs="Arial"/>
                      <w:b/>
                      <w:bCs/>
                    </w:rPr>
                    <w:t>Training Topic/Assignment</w:t>
                  </w:r>
                </w:p>
              </w:tc>
              <w:tc>
                <w:tcPr>
                  <w:tcW w:w="1701" w:type="dxa"/>
                  <w:tcBorders>
                    <w:top w:val="outset" w:sz="6" w:space="0" w:color="111111"/>
                    <w:left w:val="outset" w:sz="6" w:space="0" w:color="111111"/>
                    <w:bottom w:val="outset" w:sz="6" w:space="0" w:color="111111"/>
                    <w:right w:val="outset" w:sz="6" w:space="0" w:color="111111"/>
                  </w:tcBorders>
                  <w:shd w:val="clear" w:color="auto" w:fill="auto"/>
                  <w:vAlign w:val="center"/>
                </w:tcPr>
                <w:p w14:paraId="7F2D26F5" w14:textId="77777777" w:rsidR="00526F05" w:rsidRDefault="00FD3C1E">
                  <w:pPr>
                    <w:jc w:val="center"/>
                    <w:rPr>
                      <w:rFonts w:ascii="Arial" w:hAnsi="Arial" w:cs="Arial"/>
                    </w:rPr>
                  </w:pPr>
                  <w:r>
                    <w:rPr>
                      <w:rFonts w:ascii="Arial" w:hAnsi="Arial" w:cs="Arial"/>
                      <w:b/>
                      <w:bCs/>
                    </w:rPr>
                    <w:t>Duration</w:t>
                  </w:r>
                </w:p>
              </w:tc>
            </w:tr>
            <w:tr w:rsidR="00526F05" w14:paraId="7A0F4624" w14:textId="77777777">
              <w:trPr>
                <w:trHeight w:val="435"/>
              </w:trPr>
              <w:tc>
                <w:tcPr>
                  <w:tcW w:w="3652" w:type="dxa"/>
                  <w:tcBorders>
                    <w:top w:val="outset" w:sz="6" w:space="0" w:color="111111"/>
                    <w:left w:val="outset" w:sz="6" w:space="0" w:color="111111"/>
                    <w:bottom w:val="outset" w:sz="6" w:space="0" w:color="111111"/>
                    <w:right w:val="outset" w:sz="6" w:space="0" w:color="111111"/>
                  </w:tcBorders>
                  <w:shd w:val="clear" w:color="auto" w:fill="auto"/>
                </w:tcPr>
                <w:p w14:paraId="649BAD59" w14:textId="77777777" w:rsidR="00526F05" w:rsidRDefault="00FD3C1E">
                  <w:pPr>
                    <w:rPr>
                      <w:rFonts w:ascii="Arial" w:hAnsi="Arial" w:cs="Arial"/>
                    </w:rPr>
                  </w:pPr>
                  <w:r>
                    <w:rPr>
                      <w:rFonts w:ascii="Arial" w:hAnsi="Arial" w:cs="Arial"/>
                    </w:rPr>
                    <w:t>RESHAM ROOSEN PVT. LTD. UNNAO</w:t>
                  </w:r>
                </w:p>
              </w:tc>
              <w:tc>
                <w:tcPr>
                  <w:tcW w:w="4891" w:type="dxa"/>
                  <w:tcBorders>
                    <w:top w:val="outset" w:sz="6" w:space="0" w:color="111111"/>
                    <w:left w:val="outset" w:sz="6" w:space="0" w:color="111111"/>
                    <w:bottom w:val="outset" w:sz="6" w:space="0" w:color="111111"/>
                    <w:right w:val="outset" w:sz="6" w:space="0" w:color="111111"/>
                  </w:tcBorders>
                  <w:shd w:val="clear" w:color="auto" w:fill="auto"/>
                </w:tcPr>
                <w:p w14:paraId="435611CA" w14:textId="77777777" w:rsidR="00526F05" w:rsidRDefault="00FD3C1E">
                  <w:pPr>
                    <w:spacing w:line="276" w:lineRule="auto"/>
                    <w:jc w:val="center"/>
                    <w:rPr>
                      <w:rFonts w:ascii="Arial" w:hAnsi="Arial" w:cs="Arial"/>
                    </w:rPr>
                  </w:pPr>
                  <w:r>
                    <w:rPr>
                      <w:rFonts w:ascii="Arial" w:hAnsi="Arial" w:cs="Arial"/>
                    </w:rPr>
                    <w:t>Manufacturing Process and Maintenance</w:t>
                  </w:r>
                </w:p>
              </w:tc>
              <w:tc>
                <w:tcPr>
                  <w:tcW w:w="1701" w:type="dxa"/>
                  <w:tcBorders>
                    <w:top w:val="outset" w:sz="6" w:space="0" w:color="111111"/>
                    <w:left w:val="outset" w:sz="6" w:space="0" w:color="111111"/>
                    <w:bottom w:val="outset" w:sz="6" w:space="0" w:color="111111"/>
                    <w:right w:val="outset" w:sz="6" w:space="0" w:color="111111"/>
                  </w:tcBorders>
                  <w:shd w:val="clear" w:color="auto" w:fill="auto"/>
                </w:tcPr>
                <w:p w14:paraId="57F556C9" w14:textId="77777777" w:rsidR="00526F05" w:rsidRDefault="00FD3C1E">
                  <w:pPr>
                    <w:jc w:val="center"/>
                    <w:rPr>
                      <w:rFonts w:ascii="Arial" w:hAnsi="Arial" w:cs="Arial"/>
                    </w:rPr>
                  </w:pPr>
                  <w:r>
                    <w:rPr>
                      <w:rFonts w:ascii="Arial" w:hAnsi="Arial" w:cs="Arial"/>
                    </w:rPr>
                    <w:t>01 MONTH</w:t>
                  </w:r>
                </w:p>
              </w:tc>
            </w:tr>
          </w:tbl>
          <w:p w14:paraId="3702CD36" w14:textId="77777777" w:rsidR="00526F05" w:rsidRDefault="00526F05">
            <w:pPr>
              <w:rPr>
                <w:rFonts w:ascii="Arial" w:hAnsi="Arial" w:cs="Arial"/>
              </w:rPr>
            </w:pPr>
          </w:p>
        </w:tc>
      </w:tr>
      <w:tr w:rsidR="00526F05" w14:paraId="67594B75" w14:textId="77777777">
        <w:trPr>
          <w:trHeight w:val="342"/>
        </w:trPr>
        <w:tc>
          <w:tcPr>
            <w:tcW w:w="2075" w:type="dxa"/>
            <w:tcBorders>
              <w:top w:val="outset" w:sz="6" w:space="0" w:color="111111"/>
              <w:left w:val="outset" w:sz="6" w:space="0" w:color="111111"/>
              <w:bottom w:val="outset" w:sz="6" w:space="0" w:color="111111"/>
              <w:right w:val="nil"/>
            </w:tcBorders>
            <w:shd w:val="clear" w:color="auto" w:fill="auto"/>
            <w:vAlign w:val="center"/>
          </w:tcPr>
          <w:p w14:paraId="437ED701" w14:textId="77777777" w:rsidR="00526F05" w:rsidRDefault="00FD3C1E">
            <w:pPr>
              <w:rPr>
                <w:rFonts w:ascii="Arial" w:hAnsi="Arial" w:cs="Arial"/>
              </w:rPr>
            </w:pPr>
            <w:r>
              <w:rPr>
                <w:rFonts w:ascii="Arial" w:hAnsi="Arial" w:cs="Arial"/>
                <w:b/>
                <w:bCs/>
              </w:rPr>
              <w:t>Skills:</w:t>
            </w:r>
          </w:p>
        </w:tc>
        <w:tc>
          <w:tcPr>
            <w:tcW w:w="8275" w:type="dxa"/>
            <w:gridSpan w:val="3"/>
            <w:tcBorders>
              <w:top w:val="outset" w:sz="6" w:space="0" w:color="111111"/>
              <w:left w:val="nil"/>
              <w:bottom w:val="outset" w:sz="6" w:space="0" w:color="111111"/>
              <w:right w:val="outset" w:sz="6" w:space="0" w:color="111111"/>
            </w:tcBorders>
            <w:shd w:val="clear" w:color="auto" w:fill="auto"/>
            <w:vAlign w:val="center"/>
          </w:tcPr>
          <w:p w14:paraId="740B0F5D" w14:textId="77777777" w:rsidR="00526F05" w:rsidRDefault="00526F05">
            <w:pPr>
              <w:rPr>
                <w:rFonts w:ascii="Arial" w:hAnsi="Arial" w:cs="Arial"/>
              </w:rPr>
            </w:pPr>
          </w:p>
        </w:tc>
      </w:tr>
      <w:tr w:rsidR="00526F05" w14:paraId="02800CBA" w14:textId="77777777">
        <w:trPr>
          <w:trHeight w:val="315"/>
        </w:trPr>
        <w:tc>
          <w:tcPr>
            <w:tcW w:w="10350" w:type="dxa"/>
            <w:gridSpan w:val="4"/>
            <w:tcBorders>
              <w:top w:val="outset" w:sz="6" w:space="0" w:color="111111"/>
              <w:left w:val="outset" w:sz="6" w:space="0" w:color="111111"/>
              <w:bottom w:val="outset" w:sz="6" w:space="0" w:color="111111"/>
              <w:right w:val="outset" w:sz="6" w:space="0" w:color="111111"/>
            </w:tcBorders>
            <w:shd w:val="clear" w:color="auto" w:fill="auto"/>
          </w:tcPr>
          <w:p w14:paraId="67B0BE43" w14:textId="77777777" w:rsidR="00526F05" w:rsidRDefault="00FD3C1E">
            <w:pPr>
              <w:rPr>
                <w:rFonts w:ascii="Arial" w:hAnsi="Arial" w:cs="Arial"/>
              </w:rPr>
            </w:pPr>
            <w:r>
              <w:rPr>
                <w:rFonts w:ascii="Arial" w:hAnsi="Arial" w:cs="Arial"/>
              </w:rPr>
              <w:t xml:space="preserve"> EXCEL Spreadsheets, PowerPoint Presentation etc</w:t>
            </w:r>
          </w:p>
        </w:tc>
      </w:tr>
      <w:tr w:rsidR="00526F05" w14:paraId="6F461096" w14:textId="77777777">
        <w:trPr>
          <w:trHeight w:val="666"/>
        </w:trPr>
        <w:tc>
          <w:tcPr>
            <w:tcW w:w="10350" w:type="dxa"/>
            <w:gridSpan w:val="4"/>
            <w:tcBorders>
              <w:top w:val="outset" w:sz="6" w:space="0" w:color="111111"/>
              <w:left w:val="outset" w:sz="6" w:space="0" w:color="111111"/>
              <w:bottom w:val="outset" w:sz="6" w:space="0" w:color="111111"/>
              <w:right w:val="outset" w:sz="6" w:space="0" w:color="111111"/>
            </w:tcBorders>
            <w:shd w:val="clear" w:color="auto" w:fill="auto"/>
            <w:vAlign w:val="center"/>
          </w:tcPr>
          <w:p w14:paraId="0574DCC4" w14:textId="77777777" w:rsidR="00526F05" w:rsidRDefault="00FD3C1E">
            <w:pPr>
              <w:rPr>
                <w:rFonts w:ascii="Arial" w:hAnsi="Arial" w:cs="Arial"/>
              </w:rPr>
            </w:pPr>
            <w:r>
              <w:rPr>
                <w:rFonts w:ascii="Arial" w:hAnsi="Arial" w:cs="Arial"/>
              </w:rPr>
              <w:t>Strength:- Team Player, Self-Motivated, Looking to learn and improve from anyone. Always open to share the knowledge. Like to help others to improve as well.</w:t>
            </w:r>
          </w:p>
        </w:tc>
      </w:tr>
      <w:tr w:rsidR="00526F05" w14:paraId="07D8E087" w14:textId="77777777">
        <w:trPr>
          <w:trHeight w:val="275"/>
        </w:trPr>
        <w:tc>
          <w:tcPr>
            <w:tcW w:w="4464" w:type="dxa"/>
            <w:gridSpan w:val="3"/>
            <w:tcBorders>
              <w:top w:val="outset" w:sz="6" w:space="0" w:color="111111"/>
              <w:left w:val="outset" w:sz="6" w:space="0" w:color="111111"/>
              <w:bottom w:val="outset" w:sz="6" w:space="0" w:color="111111"/>
              <w:right w:val="nil"/>
            </w:tcBorders>
            <w:shd w:val="clear" w:color="auto" w:fill="auto"/>
            <w:vAlign w:val="center"/>
          </w:tcPr>
          <w:p w14:paraId="6DF742F7" w14:textId="77777777" w:rsidR="00526F05" w:rsidRDefault="00FD3C1E">
            <w:pPr>
              <w:rPr>
                <w:rFonts w:ascii="Arial" w:hAnsi="Arial" w:cs="Arial"/>
              </w:rPr>
            </w:pPr>
            <w:r>
              <w:rPr>
                <w:rFonts w:ascii="Arial" w:hAnsi="Arial" w:cs="Arial"/>
                <w:b/>
                <w:bCs/>
              </w:rPr>
              <w:t>Personal Details</w:t>
            </w:r>
          </w:p>
        </w:tc>
        <w:tc>
          <w:tcPr>
            <w:tcW w:w="5886" w:type="dxa"/>
            <w:tcBorders>
              <w:top w:val="outset" w:sz="6" w:space="0" w:color="111111"/>
              <w:left w:val="nil"/>
              <w:bottom w:val="outset" w:sz="6" w:space="0" w:color="111111"/>
              <w:right w:val="outset" w:sz="6" w:space="0" w:color="111111"/>
            </w:tcBorders>
            <w:shd w:val="clear" w:color="auto" w:fill="auto"/>
            <w:vAlign w:val="center"/>
          </w:tcPr>
          <w:p w14:paraId="41D0F1CB" w14:textId="77777777" w:rsidR="00526F05" w:rsidRDefault="00FD3C1E">
            <w:pPr>
              <w:rPr>
                <w:rFonts w:ascii="Arial" w:hAnsi="Arial" w:cs="Arial"/>
              </w:rPr>
            </w:pPr>
            <w:r>
              <w:rPr>
                <w:rFonts w:ascii="Arial" w:hAnsi="Arial" w:cs="Arial"/>
                <w:b/>
                <w:bCs/>
              </w:rPr>
              <w:t xml:space="preserve">Permanent Address / Contact </w:t>
            </w:r>
            <w:r>
              <w:rPr>
                <w:rFonts w:ascii="Arial" w:hAnsi="Arial" w:cs="Arial"/>
                <w:b/>
                <w:bCs/>
              </w:rPr>
              <w:t>Details</w:t>
            </w:r>
          </w:p>
        </w:tc>
      </w:tr>
      <w:tr w:rsidR="00526F05" w14:paraId="2DFDAE79" w14:textId="77777777">
        <w:trPr>
          <w:trHeight w:val="275"/>
        </w:trPr>
        <w:tc>
          <w:tcPr>
            <w:tcW w:w="2169"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262A3E1C" w14:textId="77777777" w:rsidR="00526F05" w:rsidRDefault="00FD3C1E">
            <w:pPr>
              <w:rPr>
                <w:rFonts w:ascii="Arial" w:hAnsi="Arial" w:cs="Arial"/>
              </w:rPr>
            </w:pPr>
            <w:r>
              <w:rPr>
                <w:rFonts w:ascii="Arial" w:hAnsi="Arial" w:cs="Arial"/>
                <w:b/>
                <w:bCs/>
              </w:rPr>
              <w:t>Father's Name:</w:t>
            </w:r>
          </w:p>
        </w:tc>
        <w:tc>
          <w:tcPr>
            <w:tcW w:w="2295" w:type="dxa"/>
            <w:tcBorders>
              <w:top w:val="outset" w:sz="6" w:space="0" w:color="111111"/>
              <w:left w:val="outset" w:sz="6" w:space="0" w:color="111111"/>
              <w:bottom w:val="outset" w:sz="6" w:space="0" w:color="111111"/>
              <w:right w:val="outset" w:sz="6" w:space="0" w:color="111111"/>
            </w:tcBorders>
            <w:shd w:val="clear" w:color="auto" w:fill="auto"/>
            <w:vAlign w:val="center"/>
          </w:tcPr>
          <w:p w14:paraId="3D9D9250" w14:textId="77777777" w:rsidR="00526F05" w:rsidRDefault="00FD3C1E">
            <w:pPr>
              <w:rPr>
                <w:rFonts w:ascii="Arial" w:hAnsi="Arial" w:cs="Arial"/>
              </w:rPr>
            </w:pPr>
            <w:r>
              <w:rPr>
                <w:rFonts w:ascii="Arial" w:hAnsi="Arial" w:cs="Arial"/>
              </w:rPr>
              <w:t>Mr. Mohd. Salman</w:t>
            </w:r>
          </w:p>
        </w:tc>
        <w:tc>
          <w:tcPr>
            <w:tcW w:w="5886" w:type="dxa"/>
            <w:vMerge w:val="restart"/>
            <w:tcBorders>
              <w:top w:val="outset" w:sz="6" w:space="0" w:color="111111"/>
              <w:left w:val="outset" w:sz="6" w:space="0" w:color="111111"/>
              <w:bottom w:val="outset" w:sz="6" w:space="0" w:color="111111"/>
              <w:right w:val="outset" w:sz="6" w:space="0" w:color="111111"/>
            </w:tcBorders>
            <w:shd w:val="clear" w:color="auto" w:fill="auto"/>
          </w:tcPr>
          <w:p w14:paraId="6102CE3E" w14:textId="77777777" w:rsidR="00526F05" w:rsidRDefault="00FD3C1E">
            <w:pPr>
              <w:spacing w:line="276" w:lineRule="auto"/>
              <w:rPr>
                <w:rFonts w:ascii="Arial" w:hAnsi="Arial" w:cs="Arial"/>
                <w:lang w:val="es-ES_tradnl"/>
              </w:rPr>
            </w:pPr>
            <w:r>
              <w:rPr>
                <w:rFonts w:ascii="Arial" w:hAnsi="Arial" w:cs="Arial"/>
              </w:rPr>
              <w:t xml:space="preserve">167, A.B.Nagar, </w:t>
            </w:r>
            <w:r>
              <w:rPr>
                <w:rFonts w:ascii="Arial" w:hAnsi="Arial" w:cs="Arial"/>
                <w:lang w:val="es-ES_tradnl"/>
              </w:rPr>
              <w:t>Unnao</w:t>
            </w:r>
          </w:p>
          <w:p w14:paraId="43AF0FCB" w14:textId="77777777" w:rsidR="00526F05" w:rsidRDefault="00FD3C1E">
            <w:pPr>
              <w:spacing w:line="276" w:lineRule="auto"/>
              <w:rPr>
                <w:rFonts w:ascii="Arial" w:hAnsi="Arial" w:cs="Arial"/>
                <w:lang w:val="es-ES_tradnl"/>
              </w:rPr>
            </w:pPr>
            <w:r>
              <w:rPr>
                <w:rFonts w:ascii="Arial" w:hAnsi="Arial" w:cs="Arial"/>
                <w:lang w:val="es-ES_tradnl"/>
              </w:rPr>
              <w:t>U.P.</w:t>
            </w:r>
          </w:p>
        </w:tc>
      </w:tr>
      <w:tr w:rsidR="00526F05" w14:paraId="30B08816" w14:textId="77777777">
        <w:trPr>
          <w:trHeight w:val="218"/>
        </w:trPr>
        <w:tc>
          <w:tcPr>
            <w:tcW w:w="2169" w:type="dxa"/>
            <w:gridSpan w:val="2"/>
            <w:tcBorders>
              <w:top w:val="outset" w:sz="6" w:space="0" w:color="111111"/>
              <w:left w:val="outset" w:sz="6" w:space="0" w:color="111111"/>
              <w:bottom w:val="outset" w:sz="6" w:space="0" w:color="111111"/>
              <w:right w:val="outset" w:sz="6" w:space="0" w:color="111111"/>
            </w:tcBorders>
            <w:shd w:val="clear" w:color="auto" w:fill="auto"/>
            <w:vAlign w:val="center"/>
          </w:tcPr>
          <w:p w14:paraId="781B159F" w14:textId="77777777" w:rsidR="00526F05" w:rsidRDefault="00FD3C1E">
            <w:pPr>
              <w:spacing w:line="225" w:lineRule="atLeast"/>
              <w:rPr>
                <w:rFonts w:ascii="Arial" w:hAnsi="Arial" w:cs="Arial"/>
              </w:rPr>
            </w:pPr>
            <w:r>
              <w:rPr>
                <w:rFonts w:ascii="Arial" w:hAnsi="Arial" w:cs="Arial"/>
                <w:b/>
                <w:bCs/>
              </w:rPr>
              <w:t>D.O.B:</w:t>
            </w:r>
          </w:p>
        </w:tc>
        <w:tc>
          <w:tcPr>
            <w:tcW w:w="2295" w:type="dxa"/>
            <w:tcBorders>
              <w:top w:val="outset" w:sz="6" w:space="0" w:color="111111"/>
              <w:left w:val="outset" w:sz="6" w:space="0" w:color="111111"/>
              <w:bottom w:val="outset" w:sz="6" w:space="0" w:color="111111"/>
              <w:right w:val="outset" w:sz="6" w:space="0" w:color="111111"/>
            </w:tcBorders>
            <w:shd w:val="clear" w:color="auto" w:fill="auto"/>
            <w:vAlign w:val="center"/>
          </w:tcPr>
          <w:p w14:paraId="42196168" w14:textId="77777777" w:rsidR="00526F05" w:rsidRDefault="00FD3C1E">
            <w:pPr>
              <w:rPr>
                <w:rFonts w:ascii="Arial" w:hAnsi="Arial" w:cs="Arial"/>
              </w:rPr>
            </w:pPr>
            <w:r>
              <w:rPr>
                <w:rFonts w:ascii="Arial" w:hAnsi="Arial" w:cs="Arial"/>
              </w:rPr>
              <w:t>18/01/1992</w:t>
            </w:r>
          </w:p>
        </w:tc>
        <w:tc>
          <w:tcPr>
            <w:tcW w:w="5886" w:type="dxa"/>
            <w:vMerge/>
            <w:tcBorders>
              <w:top w:val="outset" w:sz="6" w:space="0" w:color="111111"/>
              <w:left w:val="outset" w:sz="6" w:space="0" w:color="111111"/>
              <w:bottom w:val="outset" w:sz="6" w:space="0" w:color="111111"/>
              <w:right w:val="outset" w:sz="6" w:space="0" w:color="111111"/>
            </w:tcBorders>
            <w:shd w:val="clear" w:color="auto" w:fill="auto"/>
            <w:vAlign w:val="center"/>
          </w:tcPr>
          <w:p w14:paraId="62BABB4E" w14:textId="77777777" w:rsidR="00526F05" w:rsidRDefault="00526F05">
            <w:pPr>
              <w:rPr>
                <w:rFonts w:ascii="Arial" w:hAnsi="Arial" w:cs="Arial"/>
              </w:rPr>
            </w:pPr>
          </w:p>
        </w:tc>
      </w:tr>
    </w:tbl>
    <w:p w14:paraId="7F618B48" w14:textId="77777777" w:rsidR="00526F05" w:rsidRDefault="00FD3C1E">
      <w:pPr>
        <w:rPr>
          <w:rFonts w:ascii="Arial" w:hAnsi="Arial" w:cs="Arial"/>
        </w:rPr>
      </w:pPr>
      <w:r>
        <w:rPr>
          <w:rFonts w:ascii="Arial" w:hAnsi="Arial" w:cs="Arial"/>
        </w:rPr>
        <w:tab/>
      </w:r>
    </w:p>
    <w:tbl>
      <w:tblPr>
        <w:tblW w:w="10350"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340"/>
        <w:gridCol w:w="5850"/>
      </w:tblGrid>
      <w:tr w:rsidR="00526F05" w14:paraId="4D05CC74" w14:textId="77777777">
        <w:trPr>
          <w:trHeight w:val="332"/>
        </w:trPr>
        <w:tc>
          <w:tcPr>
            <w:tcW w:w="2160" w:type="dxa"/>
            <w:vAlign w:val="center"/>
          </w:tcPr>
          <w:p w14:paraId="5C293A72" w14:textId="77777777" w:rsidR="00526F05" w:rsidRDefault="00FD3C1E">
            <w:pPr>
              <w:rPr>
                <w:rFonts w:ascii="Arial" w:hAnsi="Arial" w:cs="Arial"/>
              </w:rPr>
            </w:pPr>
            <w:r>
              <w:rPr>
                <w:rFonts w:ascii="Arial" w:hAnsi="Arial" w:cs="Arial"/>
                <w:b/>
                <w:bCs/>
              </w:rPr>
              <w:lastRenderedPageBreak/>
              <w:t>Language Proficiency:</w:t>
            </w:r>
          </w:p>
        </w:tc>
        <w:tc>
          <w:tcPr>
            <w:tcW w:w="2340" w:type="dxa"/>
            <w:vAlign w:val="center"/>
          </w:tcPr>
          <w:p w14:paraId="34B419D5" w14:textId="77777777" w:rsidR="00526F05" w:rsidRDefault="00FD3C1E">
            <w:pPr>
              <w:rPr>
                <w:rFonts w:ascii="Arial" w:hAnsi="Arial" w:cs="Arial"/>
              </w:rPr>
            </w:pPr>
            <w:r>
              <w:rPr>
                <w:rFonts w:ascii="Arial" w:hAnsi="Arial" w:cs="Arial"/>
              </w:rPr>
              <w:t>English, Hindi, Urdu, Mandarin</w:t>
            </w:r>
          </w:p>
        </w:tc>
        <w:tc>
          <w:tcPr>
            <w:tcW w:w="5850" w:type="dxa"/>
            <w:vMerge w:val="restart"/>
          </w:tcPr>
          <w:p w14:paraId="7C4FC1DD" w14:textId="77777777" w:rsidR="00526F05" w:rsidRDefault="00FD3C1E">
            <w:pPr>
              <w:rPr>
                <w:rFonts w:ascii="Arial" w:hAnsi="Arial" w:cs="Arial"/>
                <w:b/>
                <w:u w:val="single"/>
              </w:rPr>
            </w:pPr>
            <w:r>
              <w:rPr>
                <w:rFonts w:ascii="Arial" w:hAnsi="Arial" w:cs="Arial"/>
                <w:b/>
                <w:u w:val="single"/>
              </w:rPr>
              <w:t>Permanent Phone No.</w:t>
            </w:r>
          </w:p>
          <w:p w14:paraId="1ACD320D" w14:textId="77777777" w:rsidR="00526F05" w:rsidRDefault="00FD3C1E">
            <w:pPr>
              <w:rPr>
                <w:rFonts w:ascii="Arial" w:hAnsi="Arial" w:cs="Arial"/>
              </w:rPr>
            </w:pPr>
            <w:r>
              <w:rPr>
                <w:rFonts w:ascii="Arial" w:hAnsi="Arial" w:cs="Arial"/>
              </w:rPr>
              <w:t>9307086911</w:t>
            </w:r>
          </w:p>
        </w:tc>
      </w:tr>
      <w:tr w:rsidR="00526F05" w14:paraId="75509CC1" w14:textId="77777777">
        <w:trPr>
          <w:trHeight w:val="413"/>
        </w:trPr>
        <w:tc>
          <w:tcPr>
            <w:tcW w:w="2160" w:type="dxa"/>
            <w:vAlign w:val="center"/>
          </w:tcPr>
          <w:p w14:paraId="72814CAA" w14:textId="77777777" w:rsidR="00526F05" w:rsidRDefault="00FD3C1E">
            <w:pPr>
              <w:rPr>
                <w:rFonts w:ascii="Arial" w:hAnsi="Arial" w:cs="Arial"/>
              </w:rPr>
            </w:pPr>
            <w:r>
              <w:rPr>
                <w:rFonts w:ascii="Arial" w:hAnsi="Arial" w:cs="Arial"/>
                <w:b/>
                <w:bCs/>
              </w:rPr>
              <w:t>Marital Status:</w:t>
            </w:r>
          </w:p>
        </w:tc>
        <w:tc>
          <w:tcPr>
            <w:tcW w:w="2340" w:type="dxa"/>
            <w:vAlign w:val="center"/>
          </w:tcPr>
          <w:p w14:paraId="6566FD62" w14:textId="77777777" w:rsidR="00526F05" w:rsidRDefault="00FD3C1E">
            <w:pPr>
              <w:rPr>
                <w:rFonts w:ascii="Arial" w:hAnsi="Arial" w:cs="Arial"/>
              </w:rPr>
            </w:pPr>
            <w:r>
              <w:rPr>
                <w:rFonts w:ascii="Arial" w:hAnsi="Arial" w:cs="Arial"/>
              </w:rPr>
              <w:t>Married</w:t>
            </w:r>
          </w:p>
        </w:tc>
        <w:tc>
          <w:tcPr>
            <w:tcW w:w="5850" w:type="dxa"/>
            <w:vMerge/>
          </w:tcPr>
          <w:p w14:paraId="3B137A89" w14:textId="77777777" w:rsidR="00526F05" w:rsidRDefault="00526F05">
            <w:pPr>
              <w:rPr>
                <w:rFonts w:ascii="Arial" w:hAnsi="Arial" w:cs="Arial"/>
              </w:rPr>
            </w:pPr>
          </w:p>
        </w:tc>
      </w:tr>
    </w:tbl>
    <w:p w14:paraId="309A80CA" w14:textId="77777777" w:rsidR="00526F05" w:rsidRDefault="00526F05">
      <w:pPr>
        <w:rPr>
          <w:rFonts w:ascii="Arial" w:hAnsi="Arial" w:cs="Arial"/>
        </w:rPr>
      </w:pPr>
    </w:p>
    <w:p w14:paraId="324B95C8" w14:textId="77777777" w:rsidR="00526F05" w:rsidRDefault="00FD3C1E">
      <w:pPr>
        <w:rPr>
          <w:rFonts w:ascii="Arial" w:hAnsi="Arial" w:cs="Arial"/>
          <w:b/>
        </w:rPr>
      </w:pPr>
      <w:r>
        <w:rPr>
          <w:rFonts w:ascii="Arial" w:hAnsi="Arial" w:cs="Arial"/>
          <w:b/>
        </w:rPr>
        <w:t xml:space="preserve">Referral from:- </w:t>
      </w:r>
    </w:p>
    <w:p w14:paraId="18BDEFAD" w14:textId="77777777" w:rsidR="00526F05" w:rsidRDefault="00FD3C1E">
      <w:pPr>
        <w:rPr>
          <w:rFonts w:ascii="Arial" w:hAnsi="Arial" w:cs="Arial"/>
        </w:rPr>
        <w:sectPr w:rsidR="00526F05">
          <w:pgSz w:w="12240" w:h="15840" w:code="1"/>
          <w:pgMar w:top="720" w:right="720" w:bottom="720" w:left="720" w:header="720" w:footer="720" w:gutter="0"/>
          <w:cols w:space="720"/>
          <w:docGrid w:linePitch="360"/>
        </w:sectPr>
      </w:pPr>
      <w:r>
        <w:rPr>
          <w:rFonts w:ascii="Arial" w:hAnsi="Arial" w:cs="Arial"/>
          <w:b/>
        </w:rPr>
        <w:t xml:space="preserve">Arshad Riyaz </w:t>
      </w:r>
      <w:r>
        <w:rPr>
          <w:rFonts w:ascii="Arial" w:hAnsi="Arial" w:cs="Arial"/>
        </w:rPr>
        <w:t xml:space="preserve">{Senior Product Development Manager </w:t>
      </w:r>
    </w:p>
    <w:p w14:paraId="49A08767" w14:textId="77777777" w:rsidR="00526F05" w:rsidRDefault="00FD3C1E">
      <w:pPr>
        <w:rPr>
          <w:rFonts w:ascii="Arial" w:hAnsi="Arial" w:cs="Arial"/>
        </w:rPr>
      </w:pPr>
      <w:r>
        <w:rPr>
          <w:rFonts w:ascii="Arial" w:hAnsi="Arial" w:cs="Arial"/>
        </w:rPr>
        <w:lastRenderedPageBreak/>
        <w:t>in Crocs.Inc (Hey Dude Shoes) Location China}. He can be contacted on this email (ariyaz@Crocs.com) to get the comments about me.</w:t>
      </w:r>
    </w:p>
    <w:p w14:paraId="2E77662B" w14:textId="77777777" w:rsidR="00526F05" w:rsidRDefault="00526F05">
      <w:pPr>
        <w:rPr>
          <w:rFonts w:ascii="Arial" w:hAnsi="Arial" w:cs="Arial"/>
        </w:rPr>
      </w:pPr>
    </w:p>
    <w:p w14:paraId="35973ABE" w14:textId="77777777" w:rsidR="00526F05" w:rsidRDefault="00526F05">
      <w:pPr>
        <w:rPr>
          <w:rFonts w:ascii="Arial" w:hAnsi="Arial" w:cs="Arial"/>
          <w:b/>
        </w:rPr>
      </w:pPr>
    </w:p>
    <w:p w14:paraId="05B54A91" w14:textId="77777777" w:rsidR="00526F05" w:rsidRDefault="00526F05">
      <w:pPr>
        <w:rPr>
          <w:rFonts w:ascii="Arial" w:hAnsi="Arial" w:cs="Arial"/>
          <w:b/>
        </w:rPr>
      </w:pPr>
    </w:p>
    <w:p w14:paraId="16FA515A" w14:textId="77777777" w:rsidR="00526F05" w:rsidRDefault="00FD3C1E">
      <w:pPr>
        <w:rPr>
          <w:rFonts w:ascii="Arial" w:hAnsi="Arial" w:cs="Arial"/>
          <w:b/>
        </w:rPr>
      </w:pPr>
      <w:r>
        <w:rPr>
          <w:rFonts w:ascii="Arial" w:hAnsi="Arial" w:cs="Arial"/>
          <w:b/>
        </w:rPr>
        <w:t>DECLARATION:</w:t>
      </w:r>
    </w:p>
    <w:p w14:paraId="1C0FB7C6" w14:textId="77777777" w:rsidR="00526F05" w:rsidRDefault="00526F05">
      <w:pPr>
        <w:rPr>
          <w:rFonts w:ascii="Arial" w:hAnsi="Arial" w:cs="Arial"/>
        </w:rPr>
      </w:pPr>
    </w:p>
    <w:p w14:paraId="2209E4BF" w14:textId="77777777" w:rsidR="00526F05" w:rsidRDefault="00FD3C1E">
      <w:pPr>
        <w:ind w:left="360"/>
        <w:rPr>
          <w:rFonts w:ascii="Arial" w:hAnsi="Arial" w:cs="Arial"/>
        </w:rPr>
      </w:pPr>
      <w:r>
        <w:rPr>
          <w:rFonts w:ascii="Arial" w:hAnsi="Arial" w:cs="Arial"/>
        </w:rPr>
        <w:t xml:space="preserve">      I hereby declare that all the information stated above is true and correct. I assure you to execute my work to the best of my satisfaction and support.</w:t>
      </w:r>
    </w:p>
    <w:p w14:paraId="7099479A" w14:textId="77777777" w:rsidR="00526F05" w:rsidRDefault="00526F05">
      <w:pPr>
        <w:rPr>
          <w:rFonts w:ascii="Arial" w:hAnsi="Arial" w:cs="Arial"/>
        </w:rPr>
      </w:pPr>
    </w:p>
    <w:p w14:paraId="435CE571" w14:textId="77777777" w:rsidR="00526F05" w:rsidRDefault="00526F05">
      <w:pPr>
        <w:rPr>
          <w:rFonts w:ascii="Arial" w:hAnsi="Arial" w:cs="Arial"/>
        </w:rPr>
      </w:pPr>
    </w:p>
    <w:p w14:paraId="5DDAFBB0" w14:textId="77777777" w:rsidR="00526F05" w:rsidRDefault="00FD3C1E">
      <w:pPr>
        <w:rPr>
          <w:rFonts w:ascii="Arial" w:hAnsi="Arial" w:cs="Arial"/>
          <w:b/>
        </w:rPr>
      </w:pPr>
      <w:r>
        <w:rPr>
          <w:rFonts w:ascii="Arial" w:hAnsi="Arial" w:cs="Arial"/>
          <w:b/>
        </w:rPr>
        <w:t xml:space="preserve">LOCATION: </w:t>
      </w:r>
      <w:r>
        <w:rPr>
          <w:rFonts w:ascii="Arial" w:hAnsi="Arial" w:cs="Arial"/>
        </w:rPr>
        <w:t xml:space="preserve">Unnao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 xml:space="preserve">Signature </w:t>
      </w:r>
    </w:p>
    <w:p w14:paraId="34F66E66" w14:textId="77777777" w:rsidR="00526F05" w:rsidRDefault="00526F05">
      <w:pPr>
        <w:rPr>
          <w:rFonts w:ascii="Arial" w:hAnsi="Arial" w:cs="Arial"/>
        </w:rPr>
      </w:pPr>
    </w:p>
    <w:p w14:paraId="6CF60243" w14:textId="77777777" w:rsidR="00526F05" w:rsidRDefault="00526F05">
      <w:pPr>
        <w:rPr>
          <w:rFonts w:ascii="Arial" w:hAnsi="Arial" w:cs="Arial"/>
        </w:rPr>
      </w:pPr>
    </w:p>
    <w:p w14:paraId="34C1C1EC" w14:textId="77777777" w:rsidR="00526F05" w:rsidRDefault="00FD3C1E">
      <w:pPr>
        <w:rPr>
          <w:rFonts w:ascii="Arial" w:hAnsi="Arial" w:cs="Arial"/>
          <w:b/>
        </w:rPr>
      </w:pPr>
      <w:r>
        <w:rPr>
          <w:rFonts w:ascii="Arial" w:hAnsi="Arial" w:cs="Arial"/>
          <w:b/>
        </w:rPr>
        <w:t>DATE: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rPr>
        <w:t>AshrafFaraz</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sectPr w:rsidR="00526F05">
      <w:type w:val="continuous"/>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auto"/>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35AA25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0000003"/>
    <w:multiLevelType w:val="hybridMultilevel"/>
    <w:tmpl w:val="3AF29E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5"/>
    <w:multiLevelType w:val="hybridMultilevel"/>
    <w:tmpl w:val="8BD4E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676AE366"/>
    <w:lvl w:ilvl="0" w:tplc="DC9A894E">
      <w:start w:val="1"/>
      <w:numFmt w:val="decimal"/>
      <w:lvlText w:val="%1."/>
      <w:lvlJc w:val="left"/>
      <w:pPr>
        <w:tabs>
          <w:tab w:val="left" w:pos="720"/>
        </w:tabs>
        <w:ind w:left="720" w:hanging="360"/>
      </w:pPr>
      <w:rPr>
        <w:rFonts w:hint="default"/>
        <w:b/>
      </w:rPr>
    </w:lvl>
    <w:lvl w:ilvl="1" w:tplc="4846FEF8">
      <w:start w:val="1"/>
      <w:numFmt w:val="decimal"/>
      <w:lvlText w:val="%2."/>
      <w:lvlJc w:val="left"/>
      <w:pPr>
        <w:tabs>
          <w:tab w:val="left" w:pos="1440"/>
        </w:tabs>
        <w:ind w:left="1440" w:hanging="360"/>
      </w:pPr>
      <w:rPr>
        <w:rFonts w:ascii="Times New Roman" w:eastAsia="Times New Roman" w:hAnsi="Times New Roman" w:cs="Times New Roman"/>
        <w:b/>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7">
    <w:nsid w:val="00000007"/>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08"/>
    <w:multiLevelType w:val="hybridMultilevel"/>
    <w:tmpl w:val="8788E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A"/>
    <w:multiLevelType w:val="hybridMultilevel"/>
    <w:tmpl w:val="7B9C8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hybridMultilevel"/>
    <w:tmpl w:val="3AF29E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0E540C22"/>
    <w:lvl w:ilvl="0" w:tplc="0409000F">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3">
    <w:nsid w:val="0000000D"/>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000000E"/>
    <w:multiLevelType w:val="hybridMultilevel"/>
    <w:tmpl w:val="ACBC4ABC"/>
    <w:lvl w:ilvl="0" w:tplc="3B9ACF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6A58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C4AC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00000012"/>
    <w:multiLevelType w:val="hybridMultilevel"/>
    <w:tmpl w:val="C54ED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FC72BD0"/>
    <w:multiLevelType w:val="hybridMultilevel"/>
    <w:tmpl w:val="06AA1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B9D13E2"/>
    <w:multiLevelType w:val="hybridMultilevel"/>
    <w:tmpl w:val="69788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9"/>
  </w:num>
  <w:num w:numId="4">
    <w:abstractNumId w:val="13"/>
  </w:num>
  <w:num w:numId="5">
    <w:abstractNumId w:val="14"/>
  </w:num>
  <w:num w:numId="6">
    <w:abstractNumId w:val="7"/>
  </w:num>
  <w:num w:numId="7">
    <w:abstractNumId w:val="12"/>
  </w:num>
  <w:num w:numId="8">
    <w:abstractNumId w:val="11"/>
  </w:num>
  <w:num w:numId="9">
    <w:abstractNumId w:val="4"/>
  </w:num>
  <w:num w:numId="10">
    <w:abstractNumId w:val="8"/>
  </w:num>
  <w:num w:numId="11">
    <w:abstractNumId w:val="2"/>
  </w:num>
  <w:num w:numId="12">
    <w:abstractNumId w:val="0"/>
  </w:num>
  <w:num w:numId="13">
    <w:abstractNumId w:val="3"/>
  </w:num>
  <w:num w:numId="14">
    <w:abstractNumId w:val="1"/>
  </w:num>
  <w:num w:numId="15">
    <w:abstractNumId w:val="17"/>
  </w:num>
  <w:num w:numId="16">
    <w:abstractNumId w:val="5"/>
  </w:num>
  <w:num w:numId="17">
    <w:abstractNumId w:val="10"/>
  </w:num>
  <w:num w:numId="18">
    <w:abstractNumId w:val="6"/>
  </w:num>
  <w:num w:numId="19">
    <w:abstractNumId w:val="15"/>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characterSpacingControl w:val="doNotCompress"/>
  <w:compat>
    <w:compatSetting w:name="compatibilityMode" w:uri="http://schemas.microsoft.com/office/word" w:val="12"/>
  </w:compat>
  <w:rsids>
    <w:rsidRoot w:val="00526F05"/>
    <w:rsid w:val="003A0404"/>
    <w:rsid w:val="004F5102"/>
    <w:rsid w:val="00526F05"/>
    <w:rsid w:val="00AC5071"/>
    <w:rsid w:val="00AE12D3"/>
    <w:rsid w:val="00B5206D"/>
    <w:rsid w:val="00DB3EBC"/>
    <w:rsid w:val="00FD3C1E"/>
  </w:rsids>
  <m:mathPr>
    <m:mathFont m:val="Cambria Math"/>
    <m:brkBin m:val="before"/>
    <m:brkBinSub m:val="--"/>
    <m:smallFrac m:val="0"/>
    <m:dispDef/>
    <m:lMargin m:val="0"/>
    <m:rMargin m:val="0"/>
    <m:defJc m:val="centerGroup"/>
    <m:wrapIndent m:val="1440"/>
    <m:intLim m:val="subSup"/>
    <m:naryLim m:val="undOvr"/>
  </m:mathPr>
  <w:themeFontLang w:val="en-US" w:eastAsia="x-none" w:bidi="hi-IN"/>
  <w:clrSchemeMapping w:bg1="light1" w:t1="dark1" w:bg2="light2" w:t2="dark2" w:accent1="accent1" w:accent2="accent2" w:accent3="accent3" w:accent4="accent4" w:accent5="accent5" w:accent6="accent6" w:hyperlink="hyperlink" w:followedHyperlink="followedHyperlink"/>
  <w:decimalSymbol w:val="."/>
  <w:listSeparator w:val=","/>
  <w14:docId w14:val="6D1701D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Hyperlink">
    <w:name w:val="Hyperlink"/>
    <w:basedOn w:val="DefaultParagraphFont"/>
    <w:rPr>
      <w:color w:val="0000FF"/>
      <w:u w:val="none"/>
      <w:effect w:val="none"/>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rPr>
      <w:szCs w:val="20"/>
    </w:rPr>
  </w:style>
  <w:style w:type="character" w:customStyle="1" w:styleId="BodyTextChar">
    <w:name w:val="Body Text Char"/>
    <w:basedOn w:val="DefaultParagraphFont"/>
    <w:link w:val="BodyText"/>
    <w:rPr>
      <w:sz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Strong">
    <w:name w:val="Strong"/>
    <w:basedOn w:val="DefaultParagraphFont"/>
    <w:qFormat/>
    <w:rPr>
      <w:b/>
      <w:bCs/>
    </w:r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6899CC-F43B-174E-9406-9F39EBFD9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846</Words>
  <Characters>4824</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Microsoft Office User</cp:lastModifiedBy>
  <cp:revision>47</cp:revision>
  <cp:lastPrinted>2022-12-08T17:12:00Z</cp:lastPrinted>
  <dcterms:created xsi:type="dcterms:W3CDTF">2023-12-27T07:06:00Z</dcterms:created>
  <dcterms:modified xsi:type="dcterms:W3CDTF">2023-12-27T08:05:00Z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48cf950d90df4f6ba3e874509dd97e01</vt:lpwstr>
  </property>
</Properties>
</file>