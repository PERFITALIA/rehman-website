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documentlangSeclnggparatable"/>
        <w:tblW w:w="0" w:type="auto"/>
        <w:tblLayout w:type="fixed"/>
        <w:tblLook w:val="0600" w:firstRow="0" w:lastRow="0" w:firstColumn="0" w:lastColumn="0" w:noHBand="1" w:noVBand="1"/>
      </w:tblPr>
      <w:tblGrid>
        <w:gridCol w:w="2340"/>
        <w:gridCol w:w="8366"/>
      </w:tblGrid>
      <w:tr w:rsidR="001463C9" w:rsidTr="00E85F10">
        <w:tc>
          <w:tcPr>
            <w:tcW w:w="2340" w:type="dxa"/>
            <w:hideMark/>
          </w:tcPr>
          <w:p w:rsidR="001463C9" w:rsidRDefault="002D1997">
            <w:pPr>
              <w:pStyle w:val="documentPICTPicfield"/>
              <w:jc w:val="left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 w:rsidRPr="00D833F6">
              <w:rPr>
                <w:b/>
                <w:bCs/>
                <w:noProof/>
                <w:sz w:val="22"/>
                <w:szCs w:val="22"/>
                <w:lang w:val="en-GB" w:eastAsia="en-GB"/>
              </w:rPr>
              <w:drawing>
                <wp:inline distT="0" distB="0" distL="0" distR="0" wp14:anchorId="57CC655E" wp14:editId="5759AC00">
                  <wp:extent cx="1329055" cy="1499870"/>
                  <wp:effectExtent l="0" t="0" r="444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149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right-box"/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1584" behindDoc="0" locked="0" layoutInCell="0" allowOverlap="1">
                  <wp:simplePos x="0" y="0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6786245" cy="685962"/>
                  <wp:effectExtent l="0" t="0" r="0" b="0"/>
                  <wp:wrapTopAndBottom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6245" cy="685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463C9" w:rsidRDefault="001463C9">
            <w:pPr>
              <w:pStyle w:val="documentleft-boxParagraph"/>
              <w:textAlignment w:val="auto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66" w:type="dxa"/>
            <w:hideMark/>
          </w:tcPr>
          <w:p w:rsidR="001463C9" w:rsidRDefault="00104D62">
            <w:pPr>
              <w:pStyle w:val="documentname"/>
              <w:pBdr>
                <w:top w:val="none" w:sz="0" w:space="0" w:color="auto"/>
                <w:bottom w:val="none" w:sz="0" w:space="0" w:color="auto"/>
              </w:pBdr>
              <w:spacing w:after="320"/>
              <w:rPr>
                <w:rStyle w:val="documentright-box"/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>TAKHLEEQ ANWER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000"/>
              <w:gridCol w:w="240"/>
              <w:gridCol w:w="4000"/>
            </w:tblGrid>
            <w:tr w:rsidR="001463C9">
              <w:trPr>
                <w:tblCellSpacing w:w="0" w:type="dxa"/>
              </w:trPr>
              <w:tc>
                <w:tcPr>
                  <w:tcW w:w="4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396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23"/>
                    <w:gridCol w:w="3637"/>
                  </w:tblGrid>
                  <w:tr w:rsidR="001463C9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:rsidR="001463C9" w:rsidRDefault="002D1997">
                        <w:pPr>
                          <w:spacing w:line="280" w:lineRule="exact"/>
                          <w:rPr>
                            <w:rStyle w:val="documentright-box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right-box"/>
                            <w:rFonts w:ascii="Century Gothic" w:eastAsia="Century Gothic" w:hAnsi="Century Gothic" w:cs="Century Gothic"/>
                            <w:noProof/>
                            <w:color w:val="020303"/>
                            <w:sz w:val="20"/>
                            <w:szCs w:val="20"/>
                            <w:lang w:val="en-GB" w:eastAsia="en-GB"/>
                          </w:rPr>
                          <w:drawing>
                            <wp:inline distT="0" distB="0" distL="0" distR="0">
                              <wp:extent cx="127463" cy="127540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:rsidR="001463C9" w:rsidRDefault="00104D62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LUCKNOW, INDIA</w:t>
                        </w:r>
                      </w:p>
                    </w:tc>
                  </w:tr>
                  <w:tr w:rsidR="001463C9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:rsidR="001463C9" w:rsidRDefault="002D1997"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0"/>
                            <w:szCs w:val="20"/>
                            <w:lang w:val="en-GB" w:eastAsia="en-GB"/>
                          </w:rPr>
                          <w:drawing>
                            <wp:inline distT="0" distB="0" distL="0" distR="0">
                              <wp:extent cx="127463" cy="1275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:rsidR="001463C9" w:rsidRDefault="00104D62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+91 8417998220</w:t>
                        </w:r>
                        <w:r w:rsidR="002D1997"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, 7985683284</w:t>
                        </w:r>
                      </w:p>
                    </w:tc>
                  </w:tr>
                  <w:tr w:rsidR="001463C9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:rsidR="001463C9" w:rsidRDefault="002D1997"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0"/>
                            <w:szCs w:val="20"/>
                            <w:lang w:val="en-GB" w:eastAsia="en-GB"/>
                          </w:rPr>
                          <w:drawing>
                            <wp:inline distT="0" distB="0" distL="0" distR="0">
                              <wp:extent cx="127463" cy="127540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:rsidR="001463C9" w:rsidRDefault="00104D62">
                        <w:pPr>
                          <w:spacing w:line="240" w:lineRule="exact"/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anwartakhleeq@gmail.com</w:t>
                        </w:r>
                      </w:p>
                      <w:p w:rsidR="002A14BD" w:rsidRDefault="002A14BD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anwartakhleeq@yahoo.com</w:t>
                        </w:r>
                      </w:p>
                    </w:tc>
                  </w:tr>
                </w:tbl>
                <w:p w:rsidR="001463C9" w:rsidRDefault="001463C9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1463C9" w:rsidRDefault="001463C9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4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463C9" w:rsidRDefault="001463C9">
                  <w:pPr>
                    <w:pStyle w:val="documenticonInnerTableParagraph"/>
                    <w:rPr>
                      <w:rStyle w:val="documentaddressRight"/>
                      <w:rFonts w:ascii="Century Gothic" w:eastAsia="Century Gothic" w:hAnsi="Century Gothic" w:cs="Century Gothic"/>
                      <w:color w:val="020303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:rsidR="001463C9" w:rsidRDefault="001463C9">
            <w:pPr>
              <w:rPr>
                <w:rStyle w:val="documentrigh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</w:tr>
    </w:tbl>
    <w:p w:rsidR="001463C9" w:rsidRDefault="001463C9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1463C9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463C9" w:rsidRDefault="002D1997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2608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812FEB">
              <w:pict>
                <v:line id="_x0000_s1030" style="position:absolute;z-index:251658752;mso-position-horizontal-relative:text;mso-position-vertical-relative:text" from="0,-.5pt" to="535.3pt,0" fillcolor="#576d7b" strokecolor="#576d7b"/>
              </w:pict>
            </w:r>
          </w:p>
          <w:p w:rsidR="001463C9" w:rsidRDefault="002D1997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Summary</w:t>
            </w:r>
          </w:p>
          <w:p w:rsidR="001463C9" w:rsidRDefault="001463C9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463C9" w:rsidRDefault="00E85F10">
            <w:pPr>
              <w:pStyle w:val="p"/>
              <w:spacing w:before="80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I Play a crucial role in overseeing and optimizing online sales activities, my responsibilities include developing and implementing e commerce strategies, managing the online product catalog, analyzing performance metrics and identifying areas of improvement with a focus on user experience and market trends</w:t>
            </w:r>
            <w:r w:rsidR="00573099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my work cross-functionally to drive sales, enhance customer satisfaction and ensure the overall success of e commerce platforms. 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  </w:t>
            </w:r>
          </w:p>
        </w:tc>
      </w:tr>
    </w:tbl>
    <w:p w:rsidR="001463C9" w:rsidRDefault="001463C9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1463C9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463C9" w:rsidRDefault="002D1997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3632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812FEB">
              <w:pict>
                <v:line id="_x0000_s1026" style="position:absolute;z-index:251659776;mso-position-horizontal-relative:text;mso-position-vertical-relative:text" from="0,-.5pt" to="535.3pt,0" fillcolor="#576d7b" strokecolor="#576d7b"/>
              </w:pict>
            </w:r>
          </w:p>
          <w:p w:rsidR="001463C9" w:rsidRDefault="002D1997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Experience</w:t>
            </w:r>
          </w:p>
          <w:p w:rsidR="001463C9" w:rsidRDefault="001463C9" w:rsidP="003C5AA1">
            <w:pPr>
              <w:pStyle w:val="parentContainersectiontableheadingParagraph"/>
              <w:ind w:left="720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463C9" w:rsidRDefault="00B65DB5">
            <w:pPr>
              <w:pStyle w:val="documentdispBlock"/>
              <w:spacing w:before="80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Manager</w:t>
            </w:r>
            <w:r w:rsidR="009601D3"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-</w:t>
            </w:r>
            <w:r w:rsidR="00890943"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E Commerce Jan-2021 to present</w:t>
            </w:r>
          </w:p>
          <w:p w:rsidR="001463C9" w:rsidRDefault="00B65DB5">
            <w:pPr>
              <w:pStyle w:val="documentdispBlock"/>
              <w:ind w:left="20"/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</w:pPr>
            <w:proofErr w:type="spellStart"/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Leayan</w:t>
            </w:r>
            <w:proofErr w:type="spellEnd"/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 xml:space="preserve"> Global </w:t>
            </w:r>
            <w:proofErr w:type="spellStart"/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Pvt</w:t>
            </w:r>
            <w:proofErr w:type="spellEnd"/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 xml:space="preserve"> Ltd-</w:t>
            </w:r>
            <w:r w:rsidR="00812FEB"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India</w:t>
            </w:r>
          </w:p>
          <w:p w:rsidR="003C5AA1" w:rsidRDefault="003C5AA1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bookmarkStart w:id="0" w:name="_GoBack"/>
            <w:bookmarkEnd w:id="0"/>
          </w:p>
          <w:p w:rsidR="001463C9" w:rsidRDefault="00B65DB5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</w:pPr>
            <w:r w:rsidRPr="00B65DB5"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  <w:t>Strategy Development</w:t>
            </w:r>
          </w:p>
          <w:p w:rsidR="00B65DB5" w:rsidRDefault="00B65DB5" w:rsidP="00B65DB5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Formulate and execute e-commerce strategies align with overall business goals.</w:t>
            </w:r>
          </w:p>
          <w:p w:rsidR="00B65DB5" w:rsidRPr="00B65DB5" w:rsidRDefault="00574739" w:rsidP="00B65DB5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Identify and capitalize market trends, customer behavior and competitive landscape.  </w:t>
            </w:r>
            <w:r w:rsidR="00B65DB5"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</w:t>
            </w:r>
          </w:p>
          <w:p w:rsidR="001463C9" w:rsidRPr="00574739" w:rsidRDefault="00574739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</w:pPr>
            <w:r w:rsidRPr="00574739"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  <w:t>Platform Management</w:t>
            </w:r>
          </w:p>
          <w:p w:rsidR="001463C9" w:rsidRDefault="00574739" w:rsidP="00574739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Oversee the day to day operations of e-commerce platforms.</w:t>
            </w:r>
          </w:p>
          <w:p w:rsidR="00574739" w:rsidRDefault="00574739" w:rsidP="00574739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Manage product listing, pricing and promotions to maximize sales and profitability.</w:t>
            </w:r>
          </w:p>
          <w:p w:rsidR="00574739" w:rsidRDefault="00574739" w:rsidP="00574739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Ensure a seamless and user friendly online shopping experience.</w:t>
            </w:r>
          </w:p>
          <w:p w:rsidR="001463C9" w:rsidRPr="00574739" w:rsidRDefault="00574739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</w:pPr>
            <w:r w:rsidRPr="00574739"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  <w:t>Digital marketing</w:t>
            </w:r>
          </w:p>
          <w:p w:rsidR="001463C9" w:rsidRDefault="00574739" w:rsidP="009601D3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Develop and implement digital marketing campaigns </w:t>
            </w:r>
            <w:r w:rsidR="009601D3"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to drive traffic and conversion, coordinate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With marketing teams to optimize </w:t>
            </w:r>
            <w:r w:rsidR="00000EF1">
              <w:rPr>
                <w:rStyle w:val="span"/>
                <w:rFonts w:ascii="Century Gothic" w:eastAsia="Century Gothic" w:hAnsi="Century Gothic" w:cs="Century Gothic"/>
                <w:color w:val="020303"/>
              </w:rPr>
              <w:t>SEO, SEM and other online advertising strategies.</w:t>
            </w:r>
          </w:p>
          <w:p w:rsidR="001463C9" w:rsidRDefault="00000EF1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</w:pPr>
            <w:r w:rsidRPr="00000EF1"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  <w:t>Analytics and Reporting</w:t>
            </w:r>
          </w:p>
          <w:p w:rsidR="00000EF1" w:rsidRDefault="00000EF1" w:rsidP="00000EF1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Monitor and analyze KPIs to access the success of e-commerce initiatives.</w:t>
            </w:r>
          </w:p>
          <w:p w:rsidR="00000EF1" w:rsidRPr="00000EF1" w:rsidRDefault="00000EF1" w:rsidP="00000EF1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Generate regular reports and provides insights to guide decision making.</w:t>
            </w:r>
          </w:p>
          <w:p w:rsidR="001463C9" w:rsidRDefault="00000EF1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</w:pPr>
            <w:r w:rsidRPr="00000EF1"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  <w:t>Cross Functional Collaboration</w:t>
            </w:r>
          </w:p>
          <w:p w:rsidR="00000EF1" w:rsidRDefault="00000EF1" w:rsidP="00000EF1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Collaborate with it, marketing, sales and logistic teams to ensure </w:t>
            </w:r>
            <w:r w:rsidR="00BB5513">
              <w:rPr>
                <w:rStyle w:val="span"/>
                <w:rFonts w:ascii="Century Gothic" w:eastAsia="Century Gothic" w:hAnsi="Century Gothic" w:cs="Century Gothic"/>
                <w:color w:val="020303"/>
              </w:rPr>
              <w:t>seamless integration of e-commerce operations.</w:t>
            </w:r>
          </w:p>
          <w:p w:rsidR="00BB5513" w:rsidRPr="00000EF1" w:rsidRDefault="00BB5513" w:rsidP="00000EF1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Work closely with product management to optimize the online product catalog.</w:t>
            </w:r>
          </w:p>
          <w:p w:rsidR="001463C9" w:rsidRDefault="00BB5513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</w:pPr>
            <w:r w:rsidRPr="00BB5513"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  <w:t>Customer Experience</w:t>
            </w:r>
          </w:p>
          <w:p w:rsidR="00BB5513" w:rsidRDefault="00BB5513" w:rsidP="00BB5513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Focus on improving customer satisfaction and loyalty through effective online engagement.</w:t>
            </w:r>
          </w:p>
          <w:p w:rsidR="00BB5513" w:rsidRPr="00BB5513" w:rsidRDefault="00BB5513" w:rsidP="00BB5513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Implement customer’s feedback mechanism and address issues promptly.</w:t>
            </w:r>
          </w:p>
          <w:p w:rsidR="001463C9" w:rsidRDefault="00BB5513">
            <w:pPr>
              <w:pStyle w:val="documentulli"/>
              <w:numPr>
                <w:ilvl w:val="0"/>
                <w:numId w:val="1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</w:pPr>
            <w:r w:rsidRPr="00BB5513">
              <w:rPr>
                <w:rStyle w:val="span"/>
                <w:rFonts w:ascii="Century Gothic" w:eastAsia="Century Gothic" w:hAnsi="Century Gothic" w:cs="Century Gothic"/>
                <w:b/>
                <w:color w:val="020303"/>
              </w:rPr>
              <w:t>Compliance and security</w:t>
            </w:r>
          </w:p>
          <w:p w:rsidR="00BB5513" w:rsidRDefault="00BB5513" w:rsidP="00BB5513">
            <w:pPr>
              <w:pStyle w:val="documentulli"/>
              <w:ind w:left="220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Stay informed about industry regulations and ensure compliance with e-commerce laws.</w:t>
            </w:r>
          </w:p>
          <w:p w:rsidR="003C5AA1" w:rsidRDefault="003C5AA1" w:rsidP="003C5AA1">
            <w:pPr>
              <w:pStyle w:val="documentulli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   </w:t>
            </w:r>
            <w:r w:rsidR="00BB5513">
              <w:rPr>
                <w:rStyle w:val="span"/>
                <w:rFonts w:ascii="Century Gothic" w:eastAsia="Century Gothic" w:hAnsi="Century Gothic" w:cs="Century Gothic"/>
                <w:color w:val="020303"/>
              </w:rPr>
              <w:t>Implement security measures to safeguard cus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tomer data and ensure a secure </w:t>
            </w:r>
          </w:p>
          <w:p w:rsidR="001C7E98" w:rsidRDefault="003C5AA1" w:rsidP="003C5AA1">
            <w:pPr>
              <w:pStyle w:val="documentulli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   Online environment.  </w:t>
            </w:r>
          </w:p>
          <w:p w:rsidR="001C7E98" w:rsidRDefault="001C7E98" w:rsidP="003C5AA1">
            <w:pPr>
              <w:pStyle w:val="documentulli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</w:p>
          <w:p w:rsidR="009601D3" w:rsidRPr="00890943" w:rsidRDefault="009601D3" w:rsidP="00890943">
            <w:pPr>
              <w:pStyle w:val="documentdispBlock"/>
              <w:spacing w:before="80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  <w:p w:rsidR="001C7E98" w:rsidRDefault="001C7E98" w:rsidP="003C5AA1">
            <w:pPr>
              <w:pStyle w:val="documentulli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</w:p>
          <w:p w:rsidR="001C7E98" w:rsidRDefault="001C7E98" w:rsidP="003C5AA1">
            <w:pPr>
              <w:pStyle w:val="documentulli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</w:p>
          <w:p w:rsidR="001C7E98" w:rsidRDefault="001C7E98" w:rsidP="003C5AA1">
            <w:pPr>
              <w:pStyle w:val="documentulli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</w:p>
          <w:p w:rsidR="003C5AA1" w:rsidRPr="003C5AA1" w:rsidRDefault="003C5AA1" w:rsidP="003C5AA1">
            <w:pPr>
              <w:pStyle w:val="documentulli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                                                                                                    </w:t>
            </w:r>
          </w:p>
        </w:tc>
      </w:tr>
    </w:tbl>
    <w:p w:rsidR="001463C9" w:rsidRDefault="001463C9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1463C9" w:rsidTr="00C53421">
        <w:trPr>
          <w:trHeight w:val="86"/>
        </w:trPr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463C9" w:rsidRDefault="002D1997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  <w:lang w:val="en-GB" w:eastAsia="en-GB"/>
              </w:rPr>
              <w:lastRenderedPageBreak/>
              <w:drawing>
                <wp:anchor distT="0" distB="0" distL="114300" distR="114300" simplePos="0" relativeHeight="251654656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812FEB">
              <w:pict>
                <v:line id="_x0000_s1027" style="position:absolute;z-index:251660800;mso-position-horizontal-relative:text;mso-position-vertical-relative:text" from="0,-.5pt" to="535.3pt,0" fillcolor="#576d7b" strokecolor="#576d7b"/>
              </w:pict>
            </w:r>
          </w:p>
          <w:p w:rsidR="001463C9" w:rsidRDefault="002D1997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Skills</w:t>
            </w:r>
          </w:p>
          <w:p w:rsidR="001463C9" w:rsidRDefault="001463C9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tbl>
            <w:tblPr>
              <w:tblStyle w:val="documentskill"/>
              <w:tblW w:w="0" w:type="auto"/>
              <w:tblInd w:w="2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178"/>
              <w:gridCol w:w="4178"/>
            </w:tblGrid>
            <w:tr w:rsidR="001463C9">
              <w:tc>
                <w:tcPr>
                  <w:tcW w:w="4178" w:type="dxa"/>
                  <w:tcMar>
                    <w:top w:w="80" w:type="dxa"/>
                    <w:left w:w="0" w:type="dxa"/>
                    <w:bottom w:w="0" w:type="dxa"/>
                    <w:right w:w="200" w:type="dxa"/>
                  </w:tcMar>
                  <w:hideMark/>
                </w:tcPr>
                <w:p w:rsidR="001463C9" w:rsidRDefault="00573099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Strong analytical skill</w:t>
                  </w:r>
                </w:p>
                <w:p w:rsidR="001463C9" w:rsidRDefault="00573099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Digital marketing expertise</w:t>
                  </w:r>
                </w:p>
                <w:p w:rsidR="001463C9" w:rsidRDefault="003C5AA1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Inventory management</w:t>
                  </w:r>
                </w:p>
                <w:p w:rsidR="001463C9" w:rsidRPr="00C53421" w:rsidRDefault="003C5AA1" w:rsidP="00C53421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 xml:space="preserve">SEO, SEM expertize </w:t>
                  </w:r>
                </w:p>
                <w:p w:rsidR="001463C9" w:rsidRDefault="001463C9">
                  <w:pPr>
                    <w:pStyle w:val="documentskillpaddedline1Paragraph"/>
                    <w:pBdr>
                      <w:top w:val="none" w:sz="0" w:space="0" w:color="auto"/>
                    </w:pBdr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4178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463C9" w:rsidRDefault="003C5AA1">
                  <w:pPr>
                    <w:pStyle w:val="documentulli"/>
                    <w:numPr>
                      <w:ilvl w:val="0"/>
                      <w:numId w:val="3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Analytical and data interpretation</w:t>
                  </w:r>
                </w:p>
                <w:p w:rsidR="001463C9" w:rsidRDefault="003C5AA1">
                  <w:pPr>
                    <w:pStyle w:val="documentulli"/>
                    <w:numPr>
                      <w:ilvl w:val="0"/>
                      <w:numId w:val="3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Technical proficiency</w:t>
                  </w:r>
                </w:p>
                <w:p w:rsidR="001463C9" w:rsidRDefault="003C5AA1">
                  <w:pPr>
                    <w:pStyle w:val="documentulli"/>
                    <w:numPr>
                      <w:ilvl w:val="0"/>
                      <w:numId w:val="3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Leadership and team management</w:t>
                  </w:r>
                </w:p>
                <w:p w:rsidR="001463C9" w:rsidRDefault="003C5AA1">
                  <w:pPr>
                    <w:pStyle w:val="documentulli"/>
                    <w:numPr>
                      <w:ilvl w:val="0"/>
                      <w:numId w:val="3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proofErr w:type="spellStart"/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Ms</w:t>
                  </w:r>
                  <w:proofErr w:type="spellEnd"/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 xml:space="preserve"> office and tally</w:t>
                  </w:r>
                </w:p>
                <w:p w:rsidR="001463C9" w:rsidRPr="00C53421" w:rsidRDefault="001463C9" w:rsidP="00C53421">
                  <w:pPr>
                    <w:pStyle w:val="documentulli"/>
                    <w:ind w:left="28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</w:p>
                <w:p w:rsidR="001463C9" w:rsidRDefault="001463C9">
                  <w:pPr>
                    <w:pStyle w:val="documentskillpaddedline1Paragraph"/>
                    <w:pBdr>
                      <w:top w:val="none" w:sz="0" w:space="0" w:color="auto"/>
                    </w:pBdr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</w:tr>
          </w:tbl>
          <w:p w:rsidR="001463C9" w:rsidRDefault="002D1997">
            <w:pPr>
              <w:spacing w:line="20" w:lineRule="auto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color w:val="FFFFFF"/>
                <w:sz w:val="2"/>
              </w:rPr>
              <w:t>..</w:t>
            </w:r>
          </w:p>
        </w:tc>
      </w:tr>
    </w:tbl>
    <w:p w:rsidR="001463C9" w:rsidRDefault="001463C9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1463C9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463C9" w:rsidRPr="00C53421" w:rsidRDefault="002D1997" w:rsidP="00C53421">
            <w:pPr>
              <w:spacing w:line="20" w:lineRule="exact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12FEB">
              <w:pict>
                <v:line id="_x0000_s1028" style="position:absolute;z-index:251661824;mso-position-horizontal-relative:text;mso-position-vertical-relative:text" from="0,-.5pt" to="535.3pt,0" fillcolor="#576d7b" strokecolor="#576d7b"/>
              </w:pict>
            </w: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Education</w:t>
            </w:r>
          </w:p>
          <w:p w:rsidR="00744965" w:rsidRDefault="00C53421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b/>
                <w:color w:val="020303"/>
                <w:sz w:val="20"/>
                <w:szCs w:val="20"/>
              </w:rPr>
            </w:pPr>
            <w:r w:rsidRPr="00C53421">
              <w:rPr>
                <w:rStyle w:val="parentContainersectiontableheading"/>
                <w:rFonts w:ascii="Century Gothic" w:eastAsia="Century Gothic" w:hAnsi="Century Gothic" w:cs="Century Gothic"/>
                <w:b/>
                <w:color w:val="020303"/>
                <w:sz w:val="20"/>
                <w:szCs w:val="20"/>
              </w:rPr>
              <w:t>EDUCATION</w:t>
            </w:r>
          </w:p>
          <w:p w:rsidR="00744965" w:rsidRDefault="0074496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b/>
                <w:color w:val="020303"/>
                <w:sz w:val="20"/>
                <w:szCs w:val="20"/>
              </w:rPr>
            </w:pPr>
          </w:p>
          <w:p w:rsidR="00744965" w:rsidRDefault="0074496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b/>
                <w:color w:val="020303"/>
                <w:sz w:val="20"/>
                <w:szCs w:val="20"/>
              </w:rPr>
            </w:pPr>
          </w:p>
          <w:p w:rsidR="00744965" w:rsidRDefault="0074496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b/>
                <w:color w:val="020303"/>
                <w:sz w:val="20"/>
                <w:szCs w:val="20"/>
              </w:rPr>
            </w:pPr>
          </w:p>
          <w:p w:rsidR="001463C9" w:rsidRPr="00C53421" w:rsidRDefault="0074496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b/>
                <w:color w:val="020303"/>
                <w:sz w:val="20"/>
                <w:szCs w:val="20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  <w:b/>
                <w:color w:val="020303"/>
                <w:sz w:val="20"/>
                <w:szCs w:val="20"/>
              </w:rPr>
              <w:t xml:space="preserve">                                                             </w:t>
            </w: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463C9" w:rsidRDefault="002D1997">
            <w:pPr>
              <w:pStyle w:val="documenteducationparagraphspacing"/>
              <w:spacing w:before="80" w:line="10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 </w:t>
            </w:r>
            <w:r w:rsidR="00744965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 xml:space="preserve">                                                     </w:t>
            </w:r>
          </w:p>
          <w:p w:rsidR="001463C9" w:rsidRPr="00744965" w:rsidRDefault="00C53421" w:rsidP="00C53421">
            <w:pPr>
              <w:pStyle w:val="documenttxtItl"/>
              <w:ind w:left="20"/>
              <w:rPr>
                <w:rStyle w:val="documenttxtBold"/>
                <w:rFonts w:ascii="Century Gothic" w:eastAsia="Century Gothic" w:hAnsi="Century Gothic" w:cs="Century Gothic"/>
                <w:b w:val="0"/>
                <w:color w:val="020303"/>
                <w:sz w:val="20"/>
                <w:szCs w:val="20"/>
              </w:rPr>
            </w:pPr>
            <w:r w:rsidRPr="00744965">
              <w:rPr>
                <w:rStyle w:val="documenttxtBold"/>
                <w:rFonts w:ascii="Century Gothic" w:eastAsia="Century Gothic" w:hAnsi="Century Gothic" w:cs="Century Gothic"/>
                <w:b w:val="0"/>
                <w:color w:val="020303"/>
                <w:sz w:val="20"/>
                <w:szCs w:val="20"/>
              </w:rPr>
              <w:t>Bachelor of Commerce</w:t>
            </w:r>
            <w:r w:rsidR="00744965" w:rsidRPr="00744965">
              <w:rPr>
                <w:rStyle w:val="documenttxtBold"/>
                <w:rFonts w:ascii="Century Gothic" w:eastAsia="Century Gothic" w:hAnsi="Century Gothic" w:cs="Century Gothic"/>
                <w:b w:val="0"/>
                <w:color w:val="020303"/>
                <w:sz w:val="20"/>
                <w:szCs w:val="20"/>
              </w:rPr>
              <w:t xml:space="preserve">        </w:t>
            </w:r>
          </w:p>
          <w:p w:rsidR="00C53421" w:rsidRPr="00744965" w:rsidRDefault="00C53421" w:rsidP="00C53421">
            <w:pPr>
              <w:pStyle w:val="documenttxtItl"/>
              <w:ind w:left="20"/>
              <w:rPr>
                <w:rStyle w:val="documenttxtBold"/>
                <w:rFonts w:eastAsia="Century Gothic"/>
                <w:b w:val="0"/>
              </w:rPr>
            </w:pPr>
            <w:r w:rsidRPr="00744965">
              <w:rPr>
                <w:rStyle w:val="documenttxtBold"/>
                <w:rFonts w:eastAsia="Century Gothic"/>
                <w:b w:val="0"/>
              </w:rPr>
              <w:t>Shia P.G College</w:t>
            </w:r>
          </w:p>
          <w:p w:rsidR="00C53421" w:rsidRDefault="00744965" w:rsidP="00C53421">
            <w:pPr>
              <w:pStyle w:val="documenttxtItl"/>
              <w:ind w:left="20"/>
              <w:rPr>
                <w:rStyle w:val="documenttxtBold"/>
                <w:rFonts w:eastAsia="Century Gothic"/>
              </w:rPr>
            </w:pPr>
            <w:r w:rsidRPr="00744965">
              <w:rPr>
                <w:rStyle w:val="documenttxtBold"/>
                <w:rFonts w:eastAsia="Century Gothic"/>
                <w:b w:val="0"/>
              </w:rPr>
              <w:t>Lucknow, India</w:t>
            </w:r>
          </w:p>
          <w:p w:rsidR="00744965" w:rsidRPr="00744965" w:rsidRDefault="00744965" w:rsidP="00C53421">
            <w:pPr>
              <w:pStyle w:val="documenttxtItl"/>
              <w:ind w:left="20"/>
              <w:rPr>
                <w:rStyle w:val="documenttxtBold"/>
                <w:rFonts w:eastAsia="Century Gothic"/>
                <w:b w:val="0"/>
              </w:rPr>
            </w:pPr>
          </w:p>
          <w:p w:rsidR="00744965" w:rsidRPr="00744965" w:rsidRDefault="00744965" w:rsidP="00C53421">
            <w:pPr>
              <w:pStyle w:val="documenttxtItl"/>
              <w:ind w:left="20"/>
              <w:rPr>
                <w:rStyle w:val="documenttxtBold"/>
                <w:rFonts w:eastAsia="Century Gothic"/>
                <w:b w:val="0"/>
              </w:rPr>
            </w:pPr>
            <w:r w:rsidRPr="00744965">
              <w:rPr>
                <w:rStyle w:val="documenttxtBold"/>
                <w:rFonts w:eastAsia="Century Gothic"/>
                <w:b w:val="0"/>
              </w:rPr>
              <w:t>CPCA</w:t>
            </w:r>
          </w:p>
          <w:p w:rsidR="00744965" w:rsidRPr="00744965" w:rsidRDefault="00744965" w:rsidP="00C53421">
            <w:pPr>
              <w:pStyle w:val="documenttxtItl"/>
              <w:ind w:left="20"/>
              <w:rPr>
                <w:rStyle w:val="documenttxtBold"/>
                <w:rFonts w:eastAsia="Century Gothic"/>
                <w:b w:val="0"/>
              </w:rPr>
            </w:pPr>
            <w:r w:rsidRPr="00744965">
              <w:rPr>
                <w:rStyle w:val="documenttxtBold"/>
                <w:rFonts w:eastAsia="Century Gothic"/>
                <w:b w:val="0"/>
              </w:rPr>
              <w:t>National institute of finance and account</w:t>
            </w:r>
          </w:p>
          <w:p w:rsidR="00744965" w:rsidRPr="00744965" w:rsidRDefault="00744965" w:rsidP="00C53421">
            <w:pPr>
              <w:pStyle w:val="documenttxtItl"/>
              <w:ind w:left="20"/>
              <w:rPr>
                <w:rStyle w:val="documenttxtBold"/>
                <w:rFonts w:eastAsia="Century Gothic"/>
                <w:b w:val="0"/>
              </w:rPr>
            </w:pPr>
            <w:r w:rsidRPr="00744965">
              <w:rPr>
                <w:rStyle w:val="documenttxtBold"/>
                <w:rFonts w:eastAsia="Century Gothic"/>
                <w:b w:val="0"/>
              </w:rPr>
              <w:t>Lucknow, India</w:t>
            </w:r>
          </w:p>
          <w:p w:rsidR="00744965" w:rsidRDefault="00744965" w:rsidP="00744965">
            <w:pPr>
              <w:pStyle w:val="documenttxtItl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    </w:t>
            </w:r>
          </w:p>
        </w:tc>
      </w:tr>
    </w:tbl>
    <w:p w:rsidR="001463C9" w:rsidRDefault="001463C9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356"/>
      </w:tblGrid>
      <w:tr w:rsidR="001463C9">
        <w:tc>
          <w:tcPr>
            <w:tcW w:w="23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463C9" w:rsidRDefault="002D1997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  <w:lang w:val="en-GB" w:eastAsia="en-GB"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231004" cy="51392"/>
                  <wp:effectExtent l="0" t="0" r="0" b="0"/>
                  <wp:wrapNone/>
                  <wp:docPr id="100019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812FEB">
              <w:pict>
                <v:line id="_x0000_s1029" style="position:absolute;z-index:251662848;mso-position-horizontal-relative:text;mso-position-vertical-relative:text" from="0,-.5pt" to="535.3pt,0" fillcolor="#576d7b" strokecolor="#576d7b"/>
              </w:pict>
            </w:r>
          </w:p>
          <w:p w:rsidR="001463C9" w:rsidRDefault="001C7E98" w:rsidP="001C7E98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lang w:val="en-GB" w:eastAsia="en-GB"/>
              </w:rPr>
              <w:drawing>
                <wp:anchor distT="0" distB="0" distL="114300" distR="114300" simplePos="0" relativeHeight="251657728" behindDoc="0" locked="0" layoutInCell="1" allowOverlap="1" wp14:anchorId="7FBB74C7" wp14:editId="557BFFA3">
                  <wp:simplePos x="0" y="0"/>
                  <wp:positionH relativeFrom="column">
                    <wp:posOffset>1106</wp:posOffset>
                  </wp:positionH>
                  <wp:positionV relativeFrom="paragraph">
                    <wp:posOffset>714375</wp:posOffset>
                  </wp:positionV>
                  <wp:extent cx="1231004" cy="51392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04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12FEB">
              <w:rPr>
                <w:rFonts w:ascii="Century Gothic" w:eastAsia="Century Gothic" w:hAnsi="Century Gothic" w:cs="Century Gothic"/>
                <w:noProof/>
                <w:color w:val="020303"/>
              </w:rPr>
              <w:pict>
                <v:line id="_x0000_s1031" style="position:absolute;z-index:251663872;mso-position-horizontal-relative:text;mso-position-vertical-relative:text" from=".75pt,58.05pt" to="536.05pt,58.55pt" fillcolor="#576d7b" strokecolor="#576d7b"/>
              </w:pict>
            </w:r>
            <w:r w:rsidR="002D1997">
              <w:rPr>
                <w:rStyle w:val="parentContainersectiontableheading"/>
                <w:rFonts w:ascii="Century Gothic" w:eastAsia="Century Gothic" w:hAnsi="Century Gothic" w:cs="Century Gothic"/>
              </w:rPr>
              <w:t>Languages</w:t>
            </w:r>
          </w:p>
          <w:p w:rsidR="001C7E98" w:rsidRDefault="001C7E98" w:rsidP="001C7E98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</w:p>
          <w:p w:rsidR="001C7E98" w:rsidRDefault="001C7E98" w:rsidP="001C7E98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</w:p>
          <w:p w:rsidR="001C7E98" w:rsidRDefault="001C7E98" w:rsidP="001C7E98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</w:p>
          <w:p w:rsidR="001C7E98" w:rsidRDefault="001C7E98" w:rsidP="001C7E98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</w:p>
          <w:p w:rsidR="001C7E98" w:rsidRPr="001C7E98" w:rsidRDefault="001C7E98" w:rsidP="001C7E98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 xml:space="preserve">HOBBIES                           </w:t>
            </w:r>
          </w:p>
        </w:tc>
        <w:tc>
          <w:tcPr>
            <w:tcW w:w="83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tbl>
            <w:tblPr>
              <w:tblStyle w:val="documentlangSeclnggpara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78"/>
              <w:gridCol w:w="300"/>
              <w:gridCol w:w="3978"/>
            </w:tblGrid>
            <w:tr w:rsidR="001463C9">
              <w:tc>
                <w:tcPr>
                  <w:tcW w:w="8256" w:type="dxa"/>
                  <w:gridSpan w:val="3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44965" w:rsidRPr="00744965" w:rsidRDefault="002D1997">
                  <w:pPr>
                    <w:pStyle w:val="div"/>
                    <w:spacing w:line="220" w:lineRule="exact"/>
                    <w:ind w:left="20"/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 w:rsidRPr="00744965">
                    <w:rPr>
                      <w:rStyle w:val="documentlangSecinfotilesecfieldnth-child1spannth-child1"/>
                      <w:rFonts w:ascii="Century Gothic" w:eastAsia="Century Gothic" w:hAnsi="Century Gothic" w:cs="Century Gothic"/>
                      <w:b w:val="0"/>
                      <w:color w:val="020303"/>
                      <w:sz w:val="20"/>
                      <w:szCs w:val="20"/>
                    </w:rPr>
                    <w:t>Hindi</w:t>
                  </w:r>
                  <w:r w:rsidR="00744965">
                    <w:rPr>
                      <w:rStyle w:val="documentlangSecinfotilesecfieldnth-child1spannth-child1"/>
                      <w:rFonts w:ascii="Century Gothic" w:eastAsia="Century Gothic" w:hAnsi="Century Gothic" w:cs="Century Gothic"/>
                      <w:b w:val="0"/>
                      <w:color w:val="020303"/>
                      <w:sz w:val="20"/>
                      <w:szCs w:val="20"/>
                    </w:rPr>
                    <w:t xml:space="preserve">   </w:t>
                  </w:r>
                  <w:r w:rsidRPr="00744965">
                    <w:rPr>
                      <w:rStyle w:val="documentbeforecolonspace"/>
                      <w:rFonts w:ascii="Century Gothic" w:eastAsia="Century Gothic" w:hAnsi="Century Gothic" w:cs="Century Gothic"/>
                      <w:bCs/>
                      <w:color w:val="020303"/>
                      <w:sz w:val="20"/>
                      <w:szCs w:val="20"/>
                    </w:rPr>
                    <w:t xml:space="preserve"> </w:t>
                  </w:r>
                  <w:r w:rsidRPr="00744965">
                    <w:rPr>
                      <w:rStyle w:val="span"/>
                      <w:rFonts w:ascii="Century Gothic" w:eastAsia="Century Gothic" w:hAnsi="Century Gothic" w:cs="Century Gothic"/>
                      <w:bCs/>
                      <w:color w:val="020303"/>
                      <w:sz w:val="20"/>
                      <w:szCs w:val="20"/>
                    </w:rPr>
                    <w:t>:</w:t>
                  </w:r>
                  <w:r w:rsidRPr="00744965">
                    <w:rPr>
                      <w:rStyle w:val="documentlangSecparagraphnativeLangParafield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 w:rsidR="00744965" w:rsidRPr="00744965"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Native</w:t>
                  </w:r>
                </w:p>
                <w:p w:rsidR="001463C9" w:rsidRPr="00744965" w:rsidRDefault="00744965">
                  <w:pPr>
                    <w:pStyle w:val="div"/>
                    <w:spacing w:line="220" w:lineRule="exact"/>
                    <w:ind w:left="20"/>
                    <w:rPr>
                      <w:rStyle w:val="documentlangSecparagraphnativeLangParafield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 w:rsidRPr="00744965"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English</w:t>
                  </w:r>
                  <w:r w:rsidR="002D1997" w:rsidRPr="00744965">
                    <w:rPr>
                      <w:rStyle w:val="documentbeforecolonspace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 w:rsidR="002D1997" w:rsidRPr="00744965">
                    <w:rPr>
                      <w:rStyle w:val="span"/>
                      <w:rFonts w:ascii="Century Gothic" w:eastAsia="Century Gothic" w:hAnsi="Century Gothic" w:cs="Century Gothic"/>
                      <w:vanish/>
                      <w:color w:val="020303"/>
                      <w:sz w:val="20"/>
                      <w:szCs w:val="20"/>
                    </w:rPr>
                    <w:t>:</w:t>
                  </w:r>
                  <w:r w:rsidRPr="00744965">
                    <w:rPr>
                      <w:rStyle w:val="documentlangSecparagraphnativeLangParafield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: Fluent</w:t>
                  </w:r>
                </w:p>
                <w:p w:rsidR="00744965" w:rsidRDefault="00744965">
                  <w:pPr>
                    <w:pStyle w:val="div"/>
                    <w:spacing w:line="220" w:lineRule="exact"/>
                    <w:ind w:left="20"/>
                    <w:rPr>
                      <w:rStyle w:val="documentlangSecparagraphnativeLangParafield"/>
                      <w:rFonts w:eastAsia="Century Gothic"/>
                    </w:rPr>
                  </w:pPr>
                  <w:r w:rsidRPr="00744965">
                    <w:rPr>
                      <w:rStyle w:val="documentlangSecparagraphnativeLangParafield"/>
                      <w:rFonts w:eastAsia="Century Gothic"/>
                    </w:rPr>
                    <w:t>Arabic: Basic</w:t>
                  </w:r>
                </w:p>
                <w:p w:rsidR="001C7E98" w:rsidRDefault="001C7E98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</w:p>
                <w:p w:rsidR="001C7E98" w:rsidRDefault="001C7E98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</w:p>
                <w:p w:rsidR="001C7E98" w:rsidRDefault="001C7E98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</w:p>
                <w:p w:rsidR="001C7E98" w:rsidRPr="00560366" w:rsidRDefault="00560366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  <w:r>
                    <w:rPr>
                      <w:rStyle w:val="documentlangSecparagraphnativeLangParafield"/>
                      <w:rFonts w:eastAsia="Century Gothic"/>
                    </w:rPr>
                    <w:t>Playing Cricket, Listening Music, Travelling, Adventure</w:t>
                  </w:r>
                </w:p>
                <w:p w:rsidR="001C7E98" w:rsidRDefault="001C7E98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</w:p>
                <w:p w:rsidR="001C7E98" w:rsidRDefault="001C7E98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</w:p>
                <w:p w:rsidR="001C7E98" w:rsidRDefault="001C7E98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</w:p>
                <w:p w:rsidR="001C7E98" w:rsidRDefault="001C7E98" w:rsidP="001C7E98">
                  <w:pPr>
                    <w:pStyle w:val="div"/>
                    <w:spacing w:line="220" w:lineRule="exact"/>
                    <w:rPr>
                      <w:rStyle w:val="documentlangSecparagraphnativeLangParafield"/>
                      <w:rFonts w:eastAsia="Century Gothic"/>
                    </w:rPr>
                  </w:pPr>
                </w:p>
                <w:p w:rsidR="001C7E98" w:rsidRPr="00744965" w:rsidRDefault="001C7E98">
                  <w:pPr>
                    <w:pStyle w:val="div"/>
                    <w:spacing w:line="220" w:lineRule="exact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1463C9" w:rsidTr="00744965">
              <w:tc>
                <w:tcPr>
                  <w:tcW w:w="397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:rsidR="001463C9" w:rsidRPr="00744965" w:rsidRDefault="001463C9">
                  <w:pPr>
                    <w:pStyle w:val="spanParagraph"/>
                    <w:spacing w:line="220" w:lineRule="exact"/>
                    <w:ind w:left="2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463C9" w:rsidRDefault="001463C9"/>
              </w:tc>
              <w:tc>
                <w:tcPr>
                  <w:tcW w:w="397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:rsidR="001463C9" w:rsidRDefault="001463C9">
                  <w:pPr>
                    <w:pStyle w:val="spanParagraph"/>
                    <w:spacing w:line="220" w:lineRule="exact"/>
                    <w:ind w:left="2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1C7E98" w:rsidTr="00744965">
              <w:tc>
                <w:tcPr>
                  <w:tcW w:w="397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:rsidR="001C7E98" w:rsidRPr="00744965" w:rsidRDefault="001C7E98">
                  <w:pPr>
                    <w:pStyle w:val="spanParagraph"/>
                    <w:spacing w:line="220" w:lineRule="exact"/>
                    <w:ind w:left="2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C7E98" w:rsidRDefault="001C7E98"/>
              </w:tc>
              <w:tc>
                <w:tcPr>
                  <w:tcW w:w="397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:rsidR="001C7E98" w:rsidRDefault="001C7E98">
                  <w:pPr>
                    <w:pStyle w:val="spanParagraph"/>
                    <w:spacing w:line="220" w:lineRule="exact"/>
                    <w:ind w:left="2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</w:tr>
          </w:tbl>
          <w:p w:rsidR="001463C9" w:rsidRDefault="001463C9">
            <w:pPr>
              <w:spacing w:before="80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</w:tr>
    </w:tbl>
    <w:p w:rsidR="002C7A88" w:rsidRPr="00D833F6" w:rsidRDefault="002C7A88" w:rsidP="002C7A88">
      <w:pPr>
        <w:rPr>
          <w:b/>
          <w:sz w:val="22"/>
          <w:szCs w:val="22"/>
        </w:rPr>
      </w:pPr>
      <w:r w:rsidRPr="00D833F6">
        <w:rPr>
          <w:b/>
          <w:sz w:val="22"/>
          <w:szCs w:val="22"/>
        </w:rPr>
        <w:t>Declaration</w:t>
      </w:r>
    </w:p>
    <w:p w:rsidR="002C7A88" w:rsidRDefault="002C7A88" w:rsidP="002C7A88">
      <w:pPr>
        <w:rPr>
          <w:b/>
          <w:sz w:val="22"/>
          <w:szCs w:val="22"/>
        </w:rPr>
      </w:pPr>
      <w:r w:rsidRPr="00D833F6">
        <w:rPr>
          <w:b/>
          <w:sz w:val="22"/>
          <w:szCs w:val="22"/>
        </w:rPr>
        <w:t xml:space="preserve">        </w:t>
      </w:r>
    </w:p>
    <w:p w:rsidR="002C7A88" w:rsidRPr="002C7A88" w:rsidRDefault="002C7A88" w:rsidP="002C7A88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</w:t>
      </w:r>
      <w:r w:rsidRPr="00D833F6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 </w:t>
      </w:r>
      <w:r w:rsidRPr="00D833F6">
        <w:rPr>
          <w:b/>
          <w:sz w:val="22"/>
          <w:szCs w:val="22"/>
        </w:rPr>
        <w:t xml:space="preserve"> </w:t>
      </w:r>
      <w:r w:rsidRPr="00D833F6">
        <w:rPr>
          <w:sz w:val="22"/>
          <w:szCs w:val="22"/>
        </w:rPr>
        <w:t xml:space="preserve">I confirm that the information provided by me is true </w:t>
      </w:r>
      <w:r>
        <w:rPr>
          <w:sz w:val="22"/>
          <w:szCs w:val="22"/>
        </w:rPr>
        <w:t>to the best of my k</w:t>
      </w:r>
      <w:r w:rsidRPr="00D833F6">
        <w:rPr>
          <w:sz w:val="22"/>
          <w:szCs w:val="22"/>
        </w:rPr>
        <w:t>nowledge and belief.</w:t>
      </w:r>
    </w:p>
    <w:p w:rsidR="002C7A88" w:rsidRDefault="002C7A88" w:rsidP="002C7A88">
      <w:pPr>
        <w:rPr>
          <w:sz w:val="22"/>
          <w:szCs w:val="22"/>
        </w:rPr>
      </w:pPr>
      <w:r w:rsidRPr="00D833F6">
        <w:rPr>
          <w:sz w:val="22"/>
          <w:szCs w:val="22"/>
        </w:rPr>
        <w:t xml:space="preserve">         </w:t>
      </w:r>
    </w:p>
    <w:p w:rsidR="002C7A88" w:rsidRPr="00D833F6" w:rsidRDefault="002C7A88" w:rsidP="002C7A88">
      <w:pPr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Pr="00D833F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Date </w:t>
      </w:r>
      <w:r w:rsidRPr="00D833F6"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 xml:space="preserve">                                                                            </w:t>
      </w:r>
      <w:r w:rsidRPr="00D833F6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                                       </w:t>
      </w:r>
      <w:r w:rsidRPr="00D833F6">
        <w:rPr>
          <w:sz w:val="22"/>
          <w:szCs w:val="22"/>
        </w:rPr>
        <w:t>Signature</w:t>
      </w:r>
    </w:p>
    <w:p w:rsidR="002C7A88" w:rsidRDefault="002C7A88" w:rsidP="002C7A88">
      <w:pPr>
        <w:rPr>
          <w:sz w:val="22"/>
          <w:szCs w:val="22"/>
        </w:rPr>
      </w:pPr>
      <w:r w:rsidRPr="00D833F6">
        <w:rPr>
          <w:sz w:val="22"/>
          <w:szCs w:val="22"/>
        </w:rPr>
        <w:t xml:space="preserve">         </w:t>
      </w:r>
    </w:p>
    <w:p w:rsidR="001463C9" w:rsidRDefault="001463C9">
      <w:pPr>
        <w:rPr>
          <w:rFonts w:ascii="Century Gothic" w:eastAsia="Century Gothic" w:hAnsi="Century Gothic" w:cs="Century Gothic"/>
          <w:color w:val="020303"/>
          <w:sz w:val="20"/>
          <w:szCs w:val="20"/>
        </w:rPr>
      </w:pPr>
    </w:p>
    <w:sectPr w:rsidR="001463C9">
      <w:pgSz w:w="11906" w:h="16838"/>
      <w:pgMar w:top="4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57A4212-D9BC-40DB-8FB1-A41AA92ADE4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FAE81A69-CB24-4F7F-B560-F1EE5D176719}"/>
    <w:embedBold r:id="rId3" w:fontKey="{AA68671D-31BC-48F5-B0C4-94D91B0BCDC9}"/>
    <w:embedItalic r:id="rId4" w:fontKey="{E0879BBF-20E1-4246-B8F5-6AA7EC8C355A}"/>
    <w:embedBoldItalic r:id="rId5" w:fontKey="{A6FDE3F5-4DAF-481E-9670-0F69186E7D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9CB2040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522008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5C09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D0D1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1C8C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44B1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1A6D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AE68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540C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555E89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B90EE1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36BD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F026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1673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A29D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82A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7430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CA35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355EA0B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6546A8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A7832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3288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F201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9221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18F9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12D2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2EB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29EB534C"/>
    <w:multiLevelType w:val="hybridMultilevel"/>
    <w:tmpl w:val="8B2C8E34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>
    <w:nsid w:val="2E4C4E48"/>
    <w:multiLevelType w:val="hybridMultilevel"/>
    <w:tmpl w:val="BC348F50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5">
    <w:nsid w:val="4EB71092"/>
    <w:multiLevelType w:val="hybridMultilevel"/>
    <w:tmpl w:val="8E9C6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1463C9"/>
    <w:rsid w:val="00000EF1"/>
    <w:rsid w:val="00104D62"/>
    <w:rsid w:val="001463C9"/>
    <w:rsid w:val="001C7E98"/>
    <w:rsid w:val="002A14BD"/>
    <w:rsid w:val="002C7A88"/>
    <w:rsid w:val="002D1997"/>
    <w:rsid w:val="003C5AA1"/>
    <w:rsid w:val="00560366"/>
    <w:rsid w:val="00573099"/>
    <w:rsid w:val="00574739"/>
    <w:rsid w:val="00724CFC"/>
    <w:rsid w:val="00744965"/>
    <w:rsid w:val="00812FEB"/>
    <w:rsid w:val="00890943"/>
    <w:rsid w:val="009601D3"/>
    <w:rsid w:val="00B65DB5"/>
    <w:rsid w:val="00BB5513"/>
    <w:rsid w:val="00C53421"/>
    <w:rsid w:val="00E8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 &gt; section_nth-child(1)"/>
    <w:basedOn w:val="Normal"/>
  </w:style>
  <w:style w:type="paragraph" w:customStyle="1" w:styleId="documentparagraphfirstparagraph">
    <w:name w:val="document_paragraph_firstparagraph"/>
    <w:basedOn w:val="Normal"/>
  </w:style>
  <w:style w:type="paragraph" w:customStyle="1" w:styleId="documentPICTPic">
    <w:name w:val="document_PICTPic"/>
    <w:basedOn w:val="Normal"/>
    <w:pPr>
      <w:jc w:val="center"/>
      <w:textAlignment w:val="center"/>
    </w:pPr>
  </w:style>
  <w:style w:type="paragraph" w:customStyle="1" w:styleId="documentPICTPicfield">
    <w:name w:val="document_PICTPic_field"/>
    <w:basedOn w:val="Normal"/>
    <w:pPr>
      <w:jc w:val="center"/>
      <w:textAlignment w:val="center"/>
    </w:pPr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  <w:rPr>
      <w:spacing w:val="4"/>
    </w:rPr>
  </w:style>
  <w:style w:type="paragraph" w:customStyle="1" w:styleId="documentright-boxsectionnth-child1">
    <w:name w:val="document_right-box &gt; section_nth-child(1)"/>
    <w:basedOn w:val="Normal"/>
  </w:style>
  <w:style w:type="paragraph" w:customStyle="1" w:styleId="documentname">
    <w:name w:val="document_name"/>
    <w:basedOn w:val="Normal"/>
    <w:pPr>
      <w:pBdr>
        <w:top w:val="none" w:sz="0" w:space="7" w:color="auto"/>
        <w:bottom w:val="none" w:sz="0" w:space="10" w:color="auto"/>
      </w:pBdr>
      <w:spacing w:line="760" w:lineRule="atLeast"/>
    </w:pPr>
    <w:rPr>
      <w:b/>
      <w:bCs/>
      <w:caps/>
      <w:color w:val="576D7B"/>
      <w:sz w:val="64"/>
      <w:szCs w:val="64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character" w:customStyle="1" w:styleId="documentaddressLeft">
    <w:name w:val="document_addressLeft"/>
    <w:basedOn w:val="DefaultParagraphFont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table" w:customStyle="1" w:styleId="documenticonInnerTable">
    <w:name w:val="document_iconInner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Padding">
    <w:name w:val="document_addressPadding"/>
    <w:basedOn w:val="DefaultParagraphFont"/>
  </w:style>
  <w:style w:type="character" w:customStyle="1" w:styleId="documentaddressRight">
    <w:name w:val="document_addressRight"/>
    <w:basedOn w:val="DefaultParagraphFont"/>
  </w:style>
  <w:style w:type="paragraph" w:customStyle="1" w:styleId="documenticonInnerTableParagraph">
    <w:name w:val="document_iconInnerTable Paragraph"/>
    <w:basedOn w:val="Normal"/>
  </w:style>
  <w:style w:type="table" w:customStyle="1" w:styleId="documentaddress">
    <w:name w:val="document_address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topsection">
    <w:name w:val="document_topsection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parentContainersection">
    <w:name w:val="document_parentContainer_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pPr>
      <w:spacing w:line="200" w:lineRule="atLeast"/>
    </w:pPr>
    <w:rPr>
      <w:b/>
      <w:bCs/>
      <w:caps/>
      <w:color w:val="000000"/>
      <w:sz w:val="20"/>
      <w:szCs w:val="20"/>
    </w:rPr>
  </w:style>
  <w:style w:type="paragraph" w:customStyle="1" w:styleId="parentContainersectiontableheadingParagraph">
    <w:name w:val="parentContainer_sectiontable_heading Paragraph"/>
    <w:basedOn w:val="Normal"/>
    <w:pPr>
      <w:textAlignment w:val="top"/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</w:style>
  <w:style w:type="table" w:customStyle="1" w:styleId="parentContainersectiontable">
    <w:name w:val="parentContainer_section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firstparagraphdivlcdottedfull">
    <w:name w:val="div_document_firstparagraph_div_lc_dotted_full"/>
    <w:basedOn w:val="Normal"/>
    <w:rPr>
      <w:vanish/>
    </w:rPr>
  </w:style>
  <w:style w:type="paragraph" w:customStyle="1" w:styleId="documentdispBlock">
    <w:name w:val="document_dispBloc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ulli">
    <w:name w:val="document_ul_li"/>
    <w:basedOn w:val="Normal"/>
    <w:rPr>
      <w:sz w:val="20"/>
      <w:szCs w:val="20"/>
    </w:rPr>
  </w:style>
  <w:style w:type="paragraph" w:customStyle="1" w:styleId="hiltParaWrapper">
    <w:name w:val="hiltParaWrapper"/>
    <w:basedOn w:val="Normal"/>
  </w:style>
  <w:style w:type="character" w:customStyle="1" w:styleId="documentskillpaddedline1">
    <w:name w:val="document_skill_paddedline1"/>
    <w:basedOn w:val="DefaultParagraphFont"/>
  </w:style>
  <w:style w:type="paragraph" w:customStyle="1" w:styleId="documentskillpaddedline1Paragraph">
    <w:name w:val="document_skill_paddedline1 Paragraph"/>
    <w:basedOn w:val="Normal"/>
    <w:pPr>
      <w:pBdr>
        <w:top w:val="none" w:sz="0" w:space="4" w:color="auto"/>
      </w:pBdr>
      <w:textAlignment w:val="top"/>
    </w:pPr>
  </w:style>
  <w:style w:type="table" w:customStyle="1" w:styleId="documentskill">
    <w:name w:val="document_skill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educationparagraphspacing">
    <w:name w:val="document_education_paragraphspacing"/>
    <w:basedOn w:val="Normal"/>
    <w:pPr>
      <w:spacing w:line="4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txtItl">
    <w:name w:val="document_txtItl"/>
    <w:basedOn w:val="Normal"/>
    <w:rPr>
      <w:i/>
      <w:iCs/>
    </w:rPr>
  </w:style>
  <w:style w:type="character" w:customStyle="1" w:styleId="documentlangSecparagraph">
    <w:name w:val="document_langSec_paragraph"/>
    <w:basedOn w:val="DefaultParagraphFont"/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colon">
    <w:name w:val="document_langSec_infotilesec_field_nth-child(1)_colon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langSecinfotileseccolon">
    <w:name w:val="document_langSec_infotilesec_colon"/>
    <w:basedOn w:val="DefaultParagraphFont"/>
    <w:rPr>
      <w:vanish/>
    </w:rPr>
  </w:style>
  <w:style w:type="paragraph" w:customStyle="1" w:styleId="documentparentContainerlangSecparagraphnotfirstparagraphsinglecolumn">
    <w:name w:val="document_parentContainer_langSec_paragraph_not(.firstparagraph)_singlecolumn"/>
    <w:basedOn w:val="Normal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spanParagraph">
    <w:name w:val="span Paragraph"/>
    <w:basedOn w:val="Normal"/>
  </w:style>
  <w:style w:type="table" w:customStyle="1" w:styleId="documentlangSeclnggparatable">
    <w:name w:val="document_langSec_lnggpara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A14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1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1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AF625-362F-46FE-B867-10EBE6EFE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Liza Agrawal</vt:lpstr>
    </vt:vector>
  </TitlesOfParts>
  <Company/>
  <LinksUpToDate>false</LinksUpToDate>
  <CharactersWithSpaces>3158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Liza Agrawal</dc:title>
  <cp:lastModifiedBy>shadab altaf</cp:lastModifiedBy>
  <cp:revision>12</cp:revision>
  <dcterms:created xsi:type="dcterms:W3CDTF">2023-11-26T05:11:00Z</dcterms:created>
  <dcterms:modified xsi:type="dcterms:W3CDTF">2024-03-04T13:13:00Z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e1690bc4-3d56-4a08-b066-6c298f495156</vt:lpwstr>
  </property>
  <property fmtid="{D5CDD505-2E9C-101B-9397-08002B2CF9AE}" pid="3" name="x1ye=0">
    <vt:lpwstr>eC4AAB+LCAAAAAAABAAVl7Wy60gURT9IgZiCF4iZWZnIYmZ9/dzJXC65Su5zeq+1IRYmSYznWAoWeI4gIR6mRIrCWIagGJGiSSYt4x5km1YrA6qQSB5eNqZRBTIvD90zJctYZgvhdvsrJjVq4zD1pat0OHEHo8qWbl8SBNzisgwOuQeOShPOOZrn8lMWKnRMHfDSYZgW1AzoN4lEJFCrk4s5E34ksDIQibugiPdIEOS52l9Um0sV9E4kwz/o0/o</vt:lpwstr>
  </property>
  <property fmtid="{D5CDD505-2E9C-101B-9397-08002B2CF9AE}" pid="4" name="x1ye=1">
    <vt:lpwstr>Tj1pnsEB74ubfiwbda8TnrNiFKHw5Y2WUmRbuSLr4aZVJkVeG+mxyvK/5pqK06U/kjEOb+vcMC0khOcLTN+PeMCs36ZBk5Lv8aO+kan3cHc6LYM9YYXAz3DvhWHDkkKYV2eTePA2gQfxcOHJwjYQQn7/dyALVZ7zyOE+0ntw3az4LFkN1HUn5TnXupDkMzlAm+f0diWwb4vI7XeuHm2Xm4drbXhSiBfTPyfbklBAz2DeqjKIc4Rf87OHX9Rlzsr</vt:lpwstr>
  </property>
  <property fmtid="{D5CDD505-2E9C-101B-9397-08002B2CF9AE}" pid="5" name="x1ye=10">
    <vt:lpwstr>RU2Q0qAlVohy9ofsGnpzEUG7fOfS/rOuPO0W+Ba95lFwVRPQ8AH4hoTY3deN4dUNxcxoT9IumMqln7Kor4d9lAZReEOZiO2Bhgv0LfZ8qgzUdU0bN9p7ZXogYjqfo/szeT6/ubNFtFm2dtHtCw2KryGTI22s5qlWRmcU7dSw7et9rnX3h7xfZ3oxd6hRuZSTXBOcjM4v11r0+7w4y0jl9h9v068+B4tsZRREZmhwS7S+E/vp795CSlI3Q4wnobk</vt:lpwstr>
  </property>
  <property fmtid="{D5CDD505-2E9C-101B-9397-08002B2CF9AE}" pid="6" name="x1ye=11">
    <vt:lpwstr>RQtNABQwQw22f7pY2f7Hqty44wS5agtz9v9Wgzkl5eh9VfyLWz49hpD6nNptT3EFNwxdCuXrD5i6EnnlUFpWTSldMjf49qBzA6jjXxLbusP6ewKU7xnKxlp4PW9tPXE1QDJlWazG4qReyftuIgSmB4Xj0S76OCp16bj0FMmoV0Zx2P9Wee5BwVqaFrg876cAr530Bf7hGCgc4Qqu5/e4L4GLQUXTaOaU4Y/O/DmWmr8mXqWuFAe2acBYYQ4epje</vt:lpwstr>
  </property>
  <property fmtid="{D5CDD505-2E9C-101B-9397-08002B2CF9AE}" pid="7" name="x1ye=12">
    <vt:lpwstr>tNxq+uA2wyatvKrmfWX6s0h3vFKPh99MgraTm3MyfYRbZ2hhimt1vX2RArjzAIVzhqcpJUYkISgUrPMJMaJWooyRa635lsVOG3JgtEDaVvMCOx81Jg5YEjZ9IJ966wp3M/l9Q7J7em2Y0yHnzyEo3v3YjVrVP6Ib5sUcytAwO+lzrugsnmfRQZq7kwqG/gLzd6wjOEaaaMiBoNC4x0irZx/EcupUoGucy69haBD0EZqrm6iHatXU3Rs7TWizejk</vt:lpwstr>
  </property>
  <property fmtid="{D5CDD505-2E9C-101B-9397-08002B2CF9AE}" pid="8" name="x1ye=13">
    <vt:lpwstr>AlZmvADmi6ehqFELhtc5dmMeUKHY6sIv342YXpjYT0pXOQAsJxTP+iHVLxuXvl48z4E0wkLfVCGKFqeo77Li2hQGPgxmqbmjKqgu8Ee6JBAU2YmaCpadXK6qJVv5btOVcSLFDLVB4EQ6T/QkEwbfQKmhZSkCOl0sTqHWJmbsknxxyzZbF488jHwN0xPllmMwlYDbfyhc1BpOWOZ5pB8VtQgLuIb6v5RFFs30UrmAKsE1oCt+d7+zFw/1KPXzOTC</vt:lpwstr>
  </property>
  <property fmtid="{D5CDD505-2E9C-101B-9397-08002B2CF9AE}" pid="9" name="x1ye=14">
    <vt:lpwstr>UPhy/pItN22dZW4aiDRv17kQQTCzuWZ6PeZ8xbvNqwBcBWM3v8YTNM+/u6X6xfNJZiN0DG5Ge9YfTAkMQfR7zMnTHLDeoZ5TWU6RFUqia9lFqVrFMXTUs/ULFtFH5x8CyvRmYvcLAbupz26u0djQ+xcYdiLyA5mnmgggZVb4oE7XalgCYmypPNfvPRDvimBPqYtPrvYZn+kSe1sCCZqFdNl/oriZ7XXfDgAPYoqxr0G6u3lmT9WN/VVmyRxr19g</vt:lpwstr>
  </property>
  <property fmtid="{D5CDD505-2E9C-101B-9397-08002B2CF9AE}" pid="10" name="x1ye=15">
    <vt:lpwstr>MjVIH3AdqfmXy0Fa5CetRISqxdHhejvSILvJ3a5w4vfm2onsM8g7Mim3nw2RpUJMsR2eNp1AQjM2Pj4dML1FS+wUYY9SEJeX5sNF5dcVzU18rMJLcw3ysS+2/L/lHSr2yAQ5Ti6DjZil6y3yg53IlXJnb8bOx0V1oaD+P7tFwHN+VNCKAoCVn0wV+X6UWX5vGTX3ZyPCuFjapg0XsEko/G3Vz92YQqSwitkcoVuk/Cixj0H4WRZH3N1xKUCNrxV</vt:lpwstr>
  </property>
  <property fmtid="{D5CDD505-2E9C-101B-9397-08002B2CF9AE}" pid="11" name="x1ye=16">
    <vt:lpwstr>6qxP7kDAbxUsvuLM3xUllvuNBk4YvUixVTKVaxMBu51R+Joo8I2zbSUOUdoeHKnNZnNnrogR51Uxs9CC5yO+UeDyOOTuFq8etS8hFiJYuFURoOdIgdyQ8d86ms9w+2spK6jSDSo/udzgsTCUrXspAxx0wI+quBaNvV3FRDQvtK2Xf5wZChqDy5z5W8A9mkuN9f7c3e+43FlDiEwHry8zeRk8ZPiBLnpPQV3qpbhGvVu3HCPr1uABfKCn3i17eA/</vt:lpwstr>
  </property>
  <property fmtid="{D5CDD505-2E9C-101B-9397-08002B2CF9AE}" pid="12" name="x1ye=17">
    <vt:lpwstr>FsJqQn5gVPmWbgRtMDTLXR+S04rdP09k3+e+SxnfS/fPxw5OCU19uM6N+O77K9mwqWC1hOsdV29f4U1nM5UK/Z7qLCi2rE/D5kLXBkIlba/vBp7ET5z2ZUe5+nOA31l9SunbraVfw7/Vsf3smO8lPO1WA/SPZV/0zWnhHyaj9k+k/vzgzBYKM51c3ElhZ+9BDDNyxkK1t3Ia8OfV08u8Z+grIsliAPH/Qtz+UppUxmMNufWIjCo+qNEf78ul28j</vt:lpwstr>
  </property>
  <property fmtid="{D5CDD505-2E9C-101B-9397-08002B2CF9AE}" pid="13" name="x1ye=18">
    <vt:lpwstr>F5bVvtSiD+C7YWOMdOQD947mEaNStILWshcd1tFhKihW9jlrjMaq4XXYDflILcgEYZhli11oF+4fLye/+Ue2fR7uhy8fYautMpNnuwqbyEK7mIkOv/mkYbGR3YhXoGdFU9sT5SWtn9ngyqWbvrf4AAqGDnnoKteHLLAoR1iO4tXYIlBW+OF3DE5JVCLUJh0Cr43kw3coPYei2pU/QhvfMAEfJfGLabkW4sI4V/gbsYlAM3E5+w14/q+JH9auC9S</vt:lpwstr>
  </property>
  <property fmtid="{D5CDD505-2E9C-101B-9397-08002B2CF9AE}" pid="14" name="x1ye=19">
    <vt:lpwstr>u/eCmi4muWrsm5XUUu3Vj5cTXKm98qZ1nLv3JgRW79wdvPOBDlSfs3DpTYdsh57hfoGI38cp0+DS/56fw78uln0xlRugyLncYs5T0NPSyokA2yYGlsUFaCzMGYTpQYE+Jc+zSuOTR/+pt83AVLEdpJQkeRmYzNbe8ko/pAs86LicxT288zEYA4tBOICrtc+2JFNxRzpChuzxWd6SX1+YiNapUj+3qPfTLE5hgBN89gX5o1BiJXOUZHm1NoFJ27I</vt:lpwstr>
  </property>
  <property fmtid="{D5CDD505-2E9C-101B-9397-08002B2CF9AE}" pid="15" name="x1ye=2">
    <vt:lpwstr>2Bgrphre2esMOfnoiASd4KfgAvW5VvMh/oO5Nzr+k3XWGTS1yQ8PdSe+LfirXiOyh4ke0a9JL8jOaXB0SV8YexmTX03mZ5yw4AXiEkmEXrW5BRycaF4cyGuMZDB+5jZiSaL9Ya9CFT6ZQCHOXHZyH8d1bS7wf8iKtxKzn/hKgERvZS8teDEOa9eYIobxd7szr0W+gFK+Fv2OzGz7bajk8IQLg6HEVBjM4Uqlt6uNHPxAACkkfpuNX2bG9k0qcU/</vt:lpwstr>
  </property>
  <property fmtid="{D5CDD505-2E9C-101B-9397-08002B2CF9AE}" pid="16" name="x1ye=20">
    <vt:lpwstr>qdachh+X2x2MzXb1TQxv3jl7p18Va+GLeBhivu3YpwhFh7zY6xR87ab6O1zvCxkOPvqk8SNRGIsh9wjpGKz++tKQowDgGhgUCTkPS7+frVRZGHmv0lhJtyIaAYifokVDsA0ihsGphlVJanbuo3njJ5zscf21WzgSWQM76+JgZg7v5x3x7HUvmNORBJ+sMu0YXSqYuCUINV7ns7MtOojRkdcw+3VqEn30fKCpHz29N7yWdZKKwZtPhBRIcmI0j+p</vt:lpwstr>
  </property>
  <property fmtid="{D5CDD505-2E9C-101B-9397-08002B2CF9AE}" pid="17" name="x1ye=21">
    <vt:lpwstr>ZIOLouGuFbW9f1wpp7xMotL33BBo3/pglxRDHsb0ql9ljaZlzQz/V+xNaAf7k6tQHTDhKPh0CeXtmxtnXRRGq2VNEgrOj0+RGoXpzFhVk0jXf2JAXIz/K704FvhF/WNoi99Gx+PnHytoER4NEQv8Pi7C52EBdv4Tt5RMPn8BV5bIsW1HO2D7jVxVd+E1gmEYzmv6CWBusUv6XJgMH6ujV6N71joG/Gg9SfNLKn28mj/ZqsK0dS4wIwRMQB6hJL4</vt:lpwstr>
  </property>
  <property fmtid="{D5CDD505-2E9C-101B-9397-08002B2CF9AE}" pid="18" name="x1ye=22">
    <vt:lpwstr>DCOdWcHCyFRp5P9S9skUug2oE2Y9RhOn+WItJxqL1DcoT9uNCliKjJAgf80XrWnAuxx2bt6IE6BFvyj4eQ62PgqMwZzMPwwW3JKbzwar5HpSvH7EP6jpEtx1Wwkg2JqULs9Ey29+Yu989u83Cou8qCSsPIW7hWfujH/k5e+dPnBx8YgCO3y/jVh+h5NOufrWNAqSv86jPlUq9tIPHFF8TlFE2bx/uAVt91Scv/Exz5ffLadticfW6P1dfT+LuZx</vt:lpwstr>
  </property>
  <property fmtid="{D5CDD505-2E9C-101B-9397-08002B2CF9AE}" pid="19" name="x1ye=23">
    <vt:lpwstr>EtR7x+B1fLzc4GLVqxzwXSk2B0tHRxXzXHwWEjum1d+/gL00t3saSt1AzX2tcMKNDvqzVOM+PFZ9+azoFHUqXU675RtU/FzLUFDSBCL4UwioGsP530fEOQ9XYdQgUxtj1yIYt5P+v5k5Nc+0KaXSprxvxZZSnFI7M0qp8shfEkoDkHa/lqyYAzdBba2UYgVAEOHRCrsHtg5Wj1PJBVVjQbNS6RFGLQQhzaUqiWyLIiIJWcf2UeL5P3V7pVziXqq</vt:lpwstr>
  </property>
  <property fmtid="{D5CDD505-2E9C-101B-9397-08002B2CF9AE}" pid="20" name="x1ye=24">
    <vt:lpwstr>arPwI/z4QwUtGEBuZBLB/F4SQPRcm2cSZ8GnPuESY/nuWmsbJKAgrJk9ONT7+0sEd77cxZRJo0VShLXTKZrkTHVzfAtVfXpotVng7xyNvtJtYz+eQwA7gGVklPlTiTwRCgxMJ/3QBVic9/Vvj3uR77WxQedaNgwJGSlvYcy5/ek40IMp6sYRWRdR2fUI4MfwEC2jJIFJ5n7C3xVWKdGuoB/4W9TfKRKk+nebvifu5vKvllmhSxYiyL9ScaG+B79</vt:lpwstr>
  </property>
  <property fmtid="{D5CDD505-2E9C-101B-9397-08002B2CF9AE}" pid="21" name="x1ye=25">
    <vt:lpwstr>deUzuXPSX2F6uiQHtposRNnUp/r1mQNaWxYdGiHSwZlUnEHqRi8kJUaGTH73H7wzFmL708ispXwYcpYqQIK6P/CLRrDYaIWq71Qig/IyKyTpSfTGlU9iHiTN2Ve1ejL9ixD6ip2VOra2w1J7tiIdiG5LIRzUYXeb5gncfXj6vdl2GJp04VjCPIjeFlLfafMm8LApKRLycqhWBJrdxwEZB5WO+DAwSeCNL6p6v+G8+ZCyGR3hRYBlobltRzXQ9Qy</vt:lpwstr>
  </property>
  <property fmtid="{D5CDD505-2E9C-101B-9397-08002B2CF9AE}" pid="22" name="x1ye=26">
    <vt:lpwstr>o13vPN7wHyO+Tiz9YFTP1wo61G/qKEM5kiBBU52wXS61in1IfpbRSRxGHnFobSryR7C3nCBPwJakOzRVvt7K/9NKRAWa3VEeMlsip46omS6d2bJvUwCV2t/4oiCeZiFC8k8LV1GOPoBGmMmWLwlqo2dMKWowD9X6OIGd4HuijbsvdnWZmhOqZcS5NQeK+nh4UyHnI/oBCbrfead7LQ8E2hEkBA0w2wzVhSzVEYy+iGeB+TUnCJMFhDJh8aTWf6z</vt:lpwstr>
  </property>
  <property fmtid="{D5CDD505-2E9C-101B-9397-08002B2CF9AE}" pid="23" name="x1ye=27">
    <vt:lpwstr>vCsBQLX+H8TQ700IcVcya2d4y0WlSGtOYXxHHupYI0e+5na78yO19qBM4G+cmgXr7HTLwbce6Tau9Eq1+GUZ690HtbwrF2ktXIDh6TGBBVIUsW1q53q4QOz1k8zhcMY6S9q3mxoKeW3kX9/yCphp/BigLO7yYbFnWMb+BfSe3QEULERCK1/X6AuiJxZtWkxBf1XH249cWXO2+ifs9JwqDA7JwtzmtE1T7yh8afLzfQ6fnQFQ5h8d3MzgEUoE6ag</vt:lpwstr>
  </property>
  <property fmtid="{D5CDD505-2E9C-101B-9397-08002B2CF9AE}" pid="24" name="x1ye=28">
    <vt:lpwstr>Sr35RKzphbRQ7J+IPvbGlMNYNVoyQfjzg0c8CxAzm6+w8wbQD9bF+5mwM5I+JBRMV+ydqZxWpuxSZ/94vQavxEAuNm8cQLBlW7xc6eLcoSgQLV0dZLGw+FTKTv8roN7PCAWLCHkibmynvcZhDsH02AA7unhOjL6H9PPfPkAfwJjyrslvog1lw9786ByxboHXH9iigcTqU331vzhUqPfab+2sryeofFspJOAYxSrL5fb8pWeryQn8N15XMMcsv01</vt:lpwstr>
  </property>
  <property fmtid="{D5CDD505-2E9C-101B-9397-08002B2CF9AE}" pid="25" name="x1ye=29">
    <vt:lpwstr>rHAfnLUTIYxu5NL04Rljx8r54SqRQ+PPV/x31uL5GUJfwj2pMcvNYme39QzbKKdvIc6W4X9dGhgXJrfKNVDp/UemXrEbDCZ4UTJ3+Va6qz4q3F8X7ha6n2FQHnyc7RWmCUqltyriE2tScHViSqjVjJsnSdm3KtiuLS1HbpPqgwe31z4FHNdRs/iz/ArP/0+WStsK7x8gxinLzryjZu1LJ1yxY+Nuu6rTjvY7L2UTg176q/hORpWpA8A/xMR4/7u</vt:lpwstr>
  </property>
  <property fmtid="{D5CDD505-2E9C-101B-9397-08002B2CF9AE}" pid="26" name="x1ye=3">
    <vt:lpwstr>VQ8fj7kTpDwR9KFAs47KuRTZaWqsvT9TPMQZyAccYyZ7Bf0BUr1EhVEHdoyeVjQkkelXVLTaJwQFPqx/7fOZIAAB+hQHB7+HRhYTWKX6r7CETvENemaXyHfu/Aicfxt/ix20pQ9lCrpHEElmHOu+coCsQlI70F0c78V2fz0OOcnz/0nAFam7nw26lVFvNVNv+PRBg/1OrbqHDnv0HnnXqcl1L++Y6Dy0ys6Yry7iTYH/1ht7/ozJsHldfuJ5603</vt:lpwstr>
  </property>
  <property fmtid="{D5CDD505-2E9C-101B-9397-08002B2CF9AE}" pid="27" name="x1ye=30">
    <vt:lpwstr>34Qf4NrlRRwp4yryDr6p/uBTmYY6CWqmckKSVSxU2+QJKAq+ytqJZVCFm0N3K2anzzvcoEQHoKrjj58ByoiIbY3Im1LE6TcABXHLyXyX0JHc37UVF6G2657M4GvvENaWX49INmh5z74GvKIR0KVXwlMDnQLZghviMltnOVUkRfzlzsznqCNJX/EpGL6m6s98qmGSO9Q2Gbhc73StffVZ6jai89kt+WONtcMrTQ9T1wHDO3ZVhe9vcDFEYW4Na1b</vt:lpwstr>
  </property>
  <property fmtid="{D5CDD505-2E9C-101B-9397-08002B2CF9AE}" pid="28" name="x1ye=31">
    <vt:lpwstr>3qsMwL2qPtBPURXolh3E4FP136NxJsblSwQTpkpJJKUmBUzP+jx7ShPJmfJNENVMynRpb8+j5TqKerN3wKwHywkIm+cMyM6ifFNbLImr/U4Cr66KLML6FH80WmVXPe3EPoZ9zu/EDxWyX/VUWAe+Hm9wziEfD4RiP0kQnd32WB77nHkD+IF7qms/oJcwMZgnG1Ko6LBmtG16keN7grePfzhQfQMQD0EpFdPW7CUhmC3dDVgeQIgsNRRKkHiSKjH</vt:lpwstr>
  </property>
  <property fmtid="{D5CDD505-2E9C-101B-9397-08002B2CF9AE}" pid="29" name="x1ye=32">
    <vt:lpwstr>jIPM9sDUdEWdhvNsu1HlW/Ce2bXP8pBxurZuYql/1SDkRWTCLTVhqyuaMA47io3p9tlz/brc5hdCyCtnifubOn0OWJnlSQ+reOGrgtDwvlXd9sIATs3YnubqtrxDmAinUWL9vIqW0QiHIK2aQHGZlfaGycxlIE41Rac75c7w3LuScULQ+WbyLrv+a0bgd9PsfuhjEQBYtYRRLnme7KrNIACyh2wORAYH7jw8EkWMeRfSzFhq+bDTWdrtdzbKT/f</vt:lpwstr>
  </property>
  <property fmtid="{D5CDD505-2E9C-101B-9397-08002B2CF9AE}" pid="30" name="x1ye=33">
    <vt:lpwstr>BtU6HOFrS10BOFE1B0JRf4yFheyj0nqL/6ClQn/Nl+EL9RjEFdrIfqEnBvI/ybsca1WPrpL76YWPB7hDqkozjZHgHdYrAnyH/xzXhDl/ehrRVYgIH5zitew6wmUNPtAwtu48KN4+/12Ynx8JbxCpRJiuB4y173ir6gg3Z1eP8hngNeGIby1Z5j487qTG4k/MwbioyxGFbPzIHqlO2r2gLDSECzLjGWxpF7tvEky8/rb07aP6J/lOWGD8Rvx8DQz</vt:lpwstr>
  </property>
  <property fmtid="{D5CDD505-2E9C-101B-9397-08002B2CF9AE}" pid="31" name="x1ye=34">
    <vt:lpwstr>r/R95NOTj/UDQgYBAS7fiYHhAqTJ2uc78+/VRLrcI1hiGPRqT6l8jdAxG7goUuswpgtGeQ0rocP3RjQ5n5t6isNhJrJLMESIbnSTcD8VYTrC1xbX3X+rHL6yhjjGxo/y5zVo4RRf0pZhMOaH6VJMz7v03VfdWDd2SNawkecKJgAcQNke943VutRiXReZq8Yl8VXGEW03XXW/9XzK8PywzdPfmNlMFCZuq2urlvrX/V/zdqSlzRfxaRjTmzzujYq</vt:lpwstr>
  </property>
  <property fmtid="{D5CDD505-2E9C-101B-9397-08002B2CF9AE}" pid="32" name="x1ye=35">
    <vt:lpwstr>8khk1fDMX4Wz9dgGQ+t4Cze71TXHxetdvG7vD7z2QBM4BpQytdTFX9tM7Dg3okG1VxuMXtMsBIVFvwy+fve4vpDazqwgfp64NbvXpzHwP7DeaNCiS5z2ZAa2Niy/xw3wUyQ9mnG0qPtqF9xIfJiwVvpIvy1O5O+afbsWT0VvopaOncz9uj+xw+H+DKAT97mW4+4f7wyn8HPMOrspV3QG/S/yrDM7Q4eCO4jrk3+aPSXqhcc0iCNqHA1yXsj6I39</vt:lpwstr>
  </property>
  <property fmtid="{D5CDD505-2E9C-101B-9397-08002B2CF9AE}" pid="33" name="x1ye=36">
    <vt:lpwstr>l7tH6aW6JGuAEO/+SLPDc5iTnDa8HVTMX6ZjMV8ClkpJJP1DuUjdCOEXw2KTP4L1e8Eh6PVmbuVb4BTrR9Han+0HDP0Sr+KG7XF3PdFBme2Bvafd23LTVwEoswf+MRIMHvoIjln0MArBvzPyjnLnj+tWXY7CBXYWk3HeEI35pLvQZ7KfgkI7DJjwM/xPAfghgkm6Jrffi1EjY+QMQG7rvXNYH6y+kZzUOwLrSwiPiohtlp2aNXpQCV5XtjNVsp5</vt:lpwstr>
  </property>
  <property fmtid="{D5CDD505-2E9C-101B-9397-08002B2CF9AE}" pid="34" name="x1ye=37">
    <vt:lpwstr>/bjLbO8zhjL8cfHCqYPaEH7UKDP8KhG/Ft2x8yz6qF/Xx2rnt0m74cg8WPtKj1RKdm8viMiyOf6vkr33YqKscmymLciltaCF+HwLLceIkQFtBOLHnvU6yNHdeerRdZw0L8/xS/2SvvXEH7hbK45pITXZwm22BLIRoWMqXwTFbpNtp/mIH4okMWUAj/x3JV5UqvO7Me1adArZQVmbDr1PNRsp/J3lA4ozZaEH/OT4BEpHnBDQRGCqiuUWrxGBJLU</vt:lpwstr>
  </property>
  <property fmtid="{D5CDD505-2E9C-101B-9397-08002B2CF9AE}" pid="35" name="x1ye=38">
    <vt:lpwstr>soRbZhv5T2M59Bmzu3CzxliOFtqZprCfBmH25bGSgQl2I0/JMeU8dYIAuFvGYoA7wqWhUrDrUu6vaBR3ZHXxhorS56jh62aPd8YNFybTwD/VduAAN78+x8oFj9BPgeB3uKTNHW9e37sdd04Awm6WUbarAbwcF05BOxvbI1ENY99MGz03oSRzpkfoLN7R230Z8Q9vVXeH/ZfkeA9wCrzMM3YrUq7I+Vv0Lj0dexs8f0HP0pB23AT4U0ca0TAHeBu</vt:lpwstr>
  </property>
  <property fmtid="{D5CDD505-2E9C-101B-9397-08002B2CF9AE}" pid="36" name="x1ye=39">
    <vt:lpwstr>k0BMQqyDXlbm2diV53FdC8gj8xf0AEbT7TMDstaubCUTQEjeqXpZlbmNGr+ARmekw5uJu5M8wepT17/1TAEwd8vyDHf6KWEP9TgEjX2h5UYFT+eaDQnjkLzZ27sonuT5xlbfkvNF1/b62JsYOI0Mcwuy4dbV91lqheResQi7ETAc3q2eOPTJfRkesdyauHOlZclwQLlrMPskEkwo4yLnJxLhVylCGxSlQ6pOFSWfut45zO532KFmYxfgRe5VjDb</vt:lpwstr>
  </property>
  <property fmtid="{D5CDD505-2E9C-101B-9397-08002B2CF9AE}" pid="37" name="x1ye=4">
    <vt:lpwstr>hcd9aZ340xWESCDDU3lwSfGY0cN4xAzwrL1uLF4hHQWeEuULZg3bieJRIlc1qxR5BJ4lgCGTeQ5Jo9Urkj4ISqk4hIojbN87Jj8sLqVDz19imEJnM8zxQpqXh42aBRknOCbaSbovPpHUeBSj0y3kQ1GxcHhdDANV07Xt71LAA8T3BV21tes0FLRwuNS6zOVgE9OqMDKaOXI4y0eZtJDMGpG3IXXm3xGL5V6ZDAw8HE9SJ5A8gGCC8QrhhSZoyd+</vt:lpwstr>
  </property>
  <property fmtid="{D5CDD505-2E9C-101B-9397-08002B2CF9AE}" pid="38" name="x1ye=40">
    <vt:lpwstr>N4V6q4gD2fcTKX5g4leIVy26qC+w96ucxqCTjcS9SuzVb5iW9eSSYZ9SPOE7jxhUecv9VGko3pp/s6zpwADjU9TkPGypOICNpQMO9EtNVRqXf6dIVz8FAcpb/MvHGG8YQKyP2O5lZUeNaIhMivF7eNVnKKXIE2f+vldBbZIxODI7w9UPfspFLtT2fRe4CVkbn86pDrrxRPjqHtxQZAt4jXE95roBaq4uip1Br4GSgUqGnn7TwU52YdDSkJ8NxQs</vt:lpwstr>
  </property>
  <property fmtid="{D5CDD505-2E9C-101B-9397-08002B2CF9AE}" pid="39" name="x1ye=41">
    <vt:lpwstr>oayrGkEVDWHxQgLcIX/W/J47ch+Yww1krnXzIU/jGiRGRgjTSag/KBBaHjAb8cNZ+d/ZXPvXQZM1olGrpmRHxldyNT97EoAXW/gEuQOU2FoT1bPo5hq+IYtKcf6n1AQjTo//p8fRR5u/p/wTR9ObhSxuMqtybCXhFzHXJam8p0Y7V8OIBmcY589829ir5Lk4wfG9E/Q2w1gLDz6v6HcM24h5+zU0c+8aVF//+fYizkEI4vhFdjzSvPwJ3Gq6nSt</vt:lpwstr>
  </property>
  <property fmtid="{D5CDD505-2E9C-101B-9397-08002B2CF9AE}" pid="40" name="x1ye=42">
    <vt:lpwstr>L8IsM9iMB6+F8p96wbHAL6oWI/vOocikMUwdomeZW657/Zn0flMItolpPq5NQidO5qTnTdN4fzzb4z0+jSAUr/KJ3I884WlE7gpX5/aY3ZCvcQ3G7lvqaB+GfK4l+3xI5fdjpxctnQxP4lsNcf46DMZVtR9qdkgiV8Kj4y8I4OiscMpydseq9Vcbs7YDxrPWM/ooFlqXPhXQcaC0dnqNXgpYsMWfW3OMRfpMOxtnFVdNVNIlaT2KIxOkZ5w640B</vt:lpwstr>
  </property>
  <property fmtid="{D5CDD505-2E9C-101B-9397-08002B2CF9AE}" pid="41" name="x1ye=43">
    <vt:lpwstr>pyGL7RFrWzp9mEdkNJQE4kxeL/CXSARORyQfFsd7f3Vp+WpFA1iBzoPgqUPy0h3FEzpcIgqRSm/VwFC5udwdLxZBu8oqBnIyHpY6bDQq43FqhvWGHihfczdCVlaaz1KxFIzJUHCRSrrK3eOaZWraYQzqDhxailAevCv1DFd+Sek9lft8hSBYX7HvweJd7TQeLRd/nQPmUO4Ed/noAoF5hUrUbbcftVY1As939ayso/X6P0u0Eqq2BVEuZtycf4M</vt:lpwstr>
  </property>
  <property fmtid="{D5CDD505-2E9C-101B-9397-08002B2CF9AE}" pid="42" name="x1ye=44">
    <vt:lpwstr>mQg38ejs24sLlMGvnFtqJaj+VJCVjM1sHZ0di147kUE+YlO/qob2npC7mVOgxj587buGvlnCg2XVBrccQTqtssp5Z0/zVw63em8G5Nw9W8zTa0re/9KknF4aeiDWHdtT/jDPgEgzJF8rqLslNxUgpog0zCNyqVOP6e3qJfDNHXF2BgZs7hJGC8qj92Tupwvj3wZ/0/qXMG9rmpNoqlP45SS4xJcIiaGkMtG+BH/NZ6bl89d+IKQA2/iro6V12aS</vt:lpwstr>
  </property>
  <property fmtid="{D5CDD505-2E9C-101B-9397-08002B2CF9AE}" pid="43" name="x1ye=45">
    <vt:lpwstr>R+Qkt1wl75HaNDyphEQuI1eW+5UtYc7lMQ0lrlqgqUt1e1QAJEUiRA1lXth86PQsM63b7yyomDlMyAoYEUNK1cpjJly72YFNsY/sxUKOzIiSNf9Zjz1KNJzDRLAB8yk4oWgPJsZzX0Bm/c/qdVSdxfQEHSlsfDpz41STT/tvduntN9TjGv+GC/NVZeyY4UFKX3mZqFB2uafsERaJFrGjJ3N06mM4NvTSXTOQSIIw9k/zRb0SfU6omKBZtKkz9Pf</vt:lpwstr>
  </property>
  <property fmtid="{D5CDD505-2E9C-101B-9397-08002B2CF9AE}" pid="44" name="x1ye=46">
    <vt:lpwstr>enJYiAFeSHbdpIzwsuvU9U369hZcnL9O6aXuSl8/Ls0jvohqHgGT+KPQLwoTPAlyPumlD8hcq5Owsa+uwPu/X46+u6/3M4lisF93FscPjcKJ/2+Pene11TtY1YyYeu8CnpL7CCCLnDX7nwLI4m/oVhCawcefFqA+Ku5I3tZcHrYjBG9vAHEWIfGapy4vJ6unhhc8fukBEQIJUfRLoBiZF6PQvP36UpPje0Vl1G1t3XUPdaQVyR48Rq0h2tr+5wO</vt:lpwstr>
  </property>
  <property fmtid="{D5CDD505-2E9C-101B-9397-08002B2CF9AE}" pid="45" name="x1ye=47">
    <vt:lpwstr>oof+xHsQJmkQUCu6sH4W+WmIiG1SxqYtwJnhuNZ3ARzMw3m37//AKXDNWV4LgAA</vt:lpwstr>
  </property>
  <property fmtid="{D5CDD505-2E9C-101B-9397-08002B2CF9AE}" pid="46" name="x1ye=5">
    <vt:lpwstr>0Ub6R+O85Sz3lhM3Vv5c7GNg+0+DtuikwEVhy02bhQyrq4hxGgRmTCO7IMGLQkRlP1j05LgVeEYMr3CYXgVzUqTiDOT+o9hekqCcfJZvNuLyeFxpLke+ibKt+XclFUNpPMxcydcAE/PWO/g57QXjA8UIneeP3Ry3K/U6c99x8FQhUujHvBXz4U7sdNK0aig48g/ayuZDPHK9WqTp5XWLIUhq91zF0XNgEPuWoI6ikZlnbWQw/csEfWydtfj/HNx</vt:lpwstr>
  </property>
  <property fmtid="{D5CDD505-2E9C-101B-9397-08002B2CF9AE}" pid="47" name="x1ye=6">
    <vt:lpwstr>158PmiKFsTpeLpCUGJDVp36m8GhVRKxWXenEB2TVL/jrZWZxcbU/slES2jFWLVmRVrv6JNefwJI9Wq5HcQOhNOLElOnBmNmW25KDKMJd+b0srvamQTR1R+PR1utr3sr0wXs9evF3uewSsf9+EhxsBqBhrLOnE5iUkmWcvNlvl8H24Jnc70dXezkpeAF1XaKTky4WKhvm3OLokBWp6fvxUwoQjbpz4mkLWM/7BSpO7To2gpliPo2utmek1qEDWkn</vt:lpwstr>
  </property>
  <property fmtid="{D5CDD505-2E9C-101B-9397-08002B2CF9AE}" pid="48" name="x1ye=7">
    <vt:lpwstr>TPRI+uAAG+70YxbZhQBUV2dpZrBA9DmOlskoq2+K46fxLjv//DEyLCGUXSGGnNZQfdadX/d6VHUePhVk75U2PjdlLAzZIGckd/or1eTfmfNbZvdtt7ejN4HddkxXlxcjF2mR5tTBJjaNicQ+8Z3AVMqQtnaRE9rxN5s7iebsVDlpqjPk4zgIfNHIm2IeFhOE4FmF2sMK8fQOvguy1NvGyGH8p4yVBeiR/ijFwf9DrwKJDuafi7wyzQNcuSnVOO7</vt:lpwstr>
  </property>
  <property fmtid="{D5CDD505-2E9C-101B-9397-08002B2CF9AE}" pid="49" name="x1ye=8">
    <vt:lpwstr>eHua795Psh8zfcAZHVYRj+V9u3B7GDv6Za7RVCXFzsPX1JS4oQj57G/mR+V6TP5iwjtB9yrQreApAMFK5MoKVBklGiKADzEwa/40phflvkQcYgfq5I0yoUJW2vEzUzvwXi/2WNynw/w2nNNO3DJiCch6H2Ubsn1fs61h3sz6P4BdWXYtUrMcQc9myzL5sOSfWDLLUTIDN4+idLgX1eRzQecg1lpWw7wlrw16cu28xAO3bSs8c3HwjwT33BscyI9</vt:lpwstr>
  </property>
  <property fmtid="{D5CDD505-2E9C-101B-9397-08002B2CF9AE}" pid="50" name="x1ye=9">
    <vt:lpwstr>D7YdONTl8WyVvn7wEjZv0gWp+tkkONupZfnHVGoGzTowiHwdtcqIbtyD7CRQq1gEQvD/CRZUnu77hXtZua4LY0w80Qf0ltTsd+HmLZArfZ6GrFqIFnElan3FXIaNW3/zsyMwneNoCpFUSIh466/dDV1hwHRKEtLTnb3aB7EHmdsARioxdK7c3hMuRUk/7EaDc8tDt1HbYcioLmUWQT7+aumh1VV7RzVz9lsQ1wRENvYKTk6UrXcOMD3ckzHdxp1</vt:lpwstr>
  </property>
</Properties>
</file>