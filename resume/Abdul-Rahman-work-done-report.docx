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9B5" w:rsidRDefault="00030699" w:rsidP="004729B5">
      <w:pPr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OUTLINE</w:t>
      </w:r>
      <w:r w:rsidR="004729B5">
        <w:rPr>
          <w:b/>
          <w:sz w:val="28"/>
          <w:szCs w:val="28"/>
          <w:u w:val="single"/>
        </w:rPr>
        <w:t xml:space="preserve"> :</w:t>
      </w:r>
      <w:proofErr w:type="gramEnd"/>
    </w:p>
    <w:p w:rsidR="007403D5" w:rsidRDefault="004729B5" w:rsidP="004729B5">
      <w:pPr>
        <w:rPr>
          <w:b/>
          <w:sz w:val="28"/>
          <w:szCs w:val="28"/>
        </w:rPr>
      </w:pPr>
      <w:r w:rsidRPr="004729B5">
        <w:rPr>
          <w:b/>
          <w:sz w:val="28"/>
          <w:szCs w:val="28"/>
        </w:rPr>
        <w:t xml:space="preserve">           </w:t>
      </w:r>
    </w:p>
    <w:p w:rsidR="004729B5" w:rsidRPr="004729B5" w:rsidRDefault="007403D5" w:rsidP="00030699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030699">
        <w:rPr>
          <w:b/>
          <w:sz w:val="28"/>
          <w:szCs w:val="28"/>
        </w:rPr>
        <w:t>Keenly</w:t>
      </w:r>
      <w:r w:rsidR="004729B5" w:rsidRPr="004729B5">
        <w:rPr>
          <w:b/>
          <w:sz w:val="28"/>
          <w:szCs w:val="28"/>
        </w:rPr>
        <w:t xml:space="preserve"> </w:t>
      </w:r>
      <w:r w:rsidR="00030699">
        <w:rPr>
          <w:b/>
          <w:sz w:val="28"/>
          <w:szCs w:val="28"/>
        </w:rPr>
        <w:t xml:space="preserve">Wish to learn something new </w:t>
      </w:r>
      <w:proofErr w:type="spellStart"/>
      <w:r w:rsidR="00030699">
        <w:rPr>
          <w:b/>
          <w:sz w:val="28"/>
          <w:szCs w:val="28"/>
        </w:rPr>
        <w:t>everyday</w:t>
      </w:r>
      <w:proofErr w:type="spellEnd"/>
      <w:r w:rsidR="00030699">
        <w:rPr>
          <w:b/>
          <w:sz w:val="28"/>
          <w:szCs w:val="28"/>
        </w:rPr>
        <w:t xml:space="preserve"> for my </w:t>
      </w:r>
      <w:proofErr w:type="spellStart"/>
      <w:r w:rsidR="00030699">
        <w:rPr>
          <w:b/>
          <w:sz w:val="28"/>
          <w:szCs w:val="28"/>
        </w:rPr>
        <w:t>carrer</w:t>
      </w:r>
      <w:proofErr w:type="spellEnd"/>
      <w:r w:rsidR="00030699">
        <w:rPr>
          <w:b/>
          <w:sz w:val="28"/>
          <w:szCs w:val="28"/>
        </w:rPr>
        <w:t xml:space="preserve"> &amp; </w:t>
      </w:r>
      <w:proofErr w:type="spellStart"/>
      <w:r w:rsidR="00030699">
        <w:rPr>
          <w:b/>
          <w:sz w:val="28"/>
          <w:szCs w:val="28"/>
        </w:rPr>
        <w:t>Organisation</w:t>
      </w:r>
      <w:proofErr w:type="spellEnd"/>
      <w:r w:rsidR="00030699">
        <w:rPr>
          <w:b/>
          <w:sz w:val="28"/>
          <w:szCs w:val="28"/>
        </w:rPr>
        <w:t xml:space="preserve"> Growth</w:t>
      </w:r>
    </w:p>
    <w:p w:rsidR="00E40E00" w:rsidRDefault="004729B5" w:rsidP="004729B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729B5" w:rsidRPr="00E40E00" w:rsidRDefault="00131250" w:rsidP="004729B5">
      <w:pPr>
        <w:rPr>
          <w:sz w:val="28"/>
          <w:szCs w:val="28"/>
        </w:rPr>
      </w:pPr>
      <w:r w:rsidRPr="00C21E5D">
        <w:rPr>
          <w:b/>
          <w:sz w:val="28"/>
          <w:szCs w:val="28"/>
          <w:u w:val="single"/>
        </w:rPr>
        <w:t xml:space="preserve">Foreword:    </w:t>
      </w:r>
    </w:p>
    <w:p w:rsidR="004729B5" w:rsidRPr="004729B5" w:rsidRDefault="004729B5" w:rsidP="004729B5">
      <w:pPr>
        <w:rPr>
          <w:b/>
          <w:sz w:val="28"/>
          <w:szCs w:val="28"/>
          <w:u w:val="single"/>
        </w:rPr>
      </w:pPr>
    </w:p>
    <w:p w:rsidR="00236964" w:rsidRPr="00896477" w:rsidRDefault="001867BC" w:rsidP="00030072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 w:rsidRPr="00896477">
        <w:rPr>
          <w:rFonts w:ascii="Times New Roman" w:hAnsi="Times New Roman"/>
          <w:sz w:val="24"/>
          <w:szCs w:val="24"/>
        </w:rPr>
        <w:t>Bachelor</w:t>
      </w:r>
      <w:r w:rsidR="002E7789" w:rsidRPr="00896477">
        <w:rPr>
          <w:rFonts w:ascii="Times New Roman" w:hAnsi="Times New Roman"/>
          <w:sz w:val="24"/>
          <w:szCs w:val="24"/>
        </w:rPr>
        <w:t>’</w:t>
      </w:r>
      <w:r w:rsidRPr="00896477">
        <w:rPr>
          <w:rFonts w:ascii="Times New Roman" w:hAnsi="Times New Roman"/>
          <w:sz w:val="24"/>
          <w:szCs w:val="24"/>
        </w:rPr>
        <w:t>s</w:t>
      </w:r>
      <w:r w:rsidR="00B65802" w:rsidRPr="00896477">
        <w:rPr>
          <w:rFonts w:ascii="Times New Roman" w:hAnsi="Times New Roman"/>
          <w:sz w:val="24"/>
          <w:szCs w:val="24"/>
        </w:rPr>
        <w:t xml:space="preserve"> De</w:t>
      </w:r>
      <w:r w:rsidR="00F60079" w:rsidRPr="00896477">
        <w:rPr>
          <w:rFonts w:ascii="Times New Roman" w:hAnsi="Times New Roman"/>
          <w:sz w:val="24"/>
          <w:szCs w:val="24"/>
        </w:rPr>
        <w:t xml:space="preserve">gree in </w:t>
      </w:r>
      <w:r w:rsidR="00E40E00">
        <w:rPr>
          <w:rFonts w:ascii="Times New Roman" w:hAnsi="Times New Roman"/>
          <w:sz w:val="24"/>
          <w:szCs w:val="24"/>
        </w:rPr>
        <w:t>Aeronautical</w:t>
      </w:r>
      <w:r w:rsidR="001E4F85" w:rsidRPr="00896477">
        <w:rPr>
          <w:rFonts w:ascii="Times New Roman" w:hAnsi="Times New Roman"/>
          <w:sz w:val="24"/>
          <w:szCs w:val="24"/>
        </w:rPr>
        <w:t xml:space="preserve"> </w:t>
      </w:r>
      <w:r w:rsidR="00F60079" w:rsidRPr="00896477">
        <w:rPr>
          <w:rFonts w:ascii="Times New Roman" w:hAnsi="Times New Roman"/>
          <w:sz w:val="24"/>
          <w:szCs w:val="24"/>
        </w:rPr>
        <w:t>Engineering</w:t>
      </w:r>
      <w:r w:rsidR="001E4F85" w:rsidRPr="00896477">
        <w:rPr>
          <w:rFonts w:ascii="Times New Roman" w:hAnsi="Times New Roman"/>
          <w:sz w:val="24"/>
          <w:szCs w:val="24"/>
        </w:rPr>
        <w:t xml:space="preserve"> </w:t>
      </w:r>
      <w:r w:rsidR="002437FA">
        <w:rPr>
          <w:rFonts w:ascii="Times New Roman" w:hAnsi="Times New Roman"/>
          <w:sz w:val="24"/>
          <w:szCs w:val="24"/>
        </w:rPr>
        <w:t>having</w:t>
      </w:r>
      <w:r w:rsidR="00AE3FF3">
        <w:rPr>
          <w:rFonts w:ascii="Times New Roman" w:hAnsi="Times New Roman"/>
          <w:sz w:val="24"/>
          <w:szCs w:val="24"/>
        </w:rPr>
        <w:t xml:space="preserve"> </w:t>
      </w:r>
      <w:r w:rsidR="00AE3FF3" w:rsidRPr="00AE3FF3">
        <w:rPr>
          <w:rFonts w:ascii="Times New Roman" w:hAnsi="Times New Roman"/>
          <w:b/>
          <w:sz w:val="24"/>
          <w:szCs w:val="24"/>
        </w:rPr>
        <w:t>1</w:t>
      </w:r>
      <w:r w:rsidR="001039A8">
        <w:rPr>
          <w:rFonts w:ascii="Times New Roman" w:hAnsi="Times New Roman"/>
          <w:b/>
          <w:sz w:val="24"/>
          <w:szCs w:val="24"/>
        </w:rPr>
        <w:t>1</w:t>
      </w:r>
      <w:r w:rsidR="00EA35D0" w:rsidRPr="00AE3FF3">
        <w:rPr>
          <w:rFonts w:ascii="Times New Roman" w:hAnsi="Times New Roman"/>
          <w:b/>
          <w:sz w:val="24"/>
          <w:szCs w:val="24"/>
          <w:vertAlign w:val="superscript"/>
        </w:rPr>
        <w:t>+</w:t>
      </w:r>
      <w:r w:rsidR="00EA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E3FF3">
        <w:rPr>
          <w:rFonts w:ascii="Times New Roman" w:hAnsi="Times New Roman"/>
          <w:sz w:val="24"/>
          <w:szCs w:val="24"/>
        </w:rPr>
        <w:t>year’s</w:t>
      </w:r>
      <w:proofErr w:type="spellEnd"/>
      <w:r w:rsidR="00AE3FF3">
        <w:rPr>
          <w:rFonts w:ascii="Times New Roman" w:hAnsi="Times New Roman"/>
          <w:sz w:val="24"/>
          <w:szCs w:val="24"/>
        </w:rPr>
        <w:t xml:space="preserve"> of </w:t>
      </w:r>
      <w:r w:rsidR="00EA35D0">
        <w:rPr>
          <w:rFonts w:ascii="Times New Roman" w:hAnsi="Times New Roman"/>
          <w:sz w:val="24"/>
          <w:szCs w:val="24"/>
        </w:rPr>
        <w:t xml:space="preserve">experience </w:t>
      </w:r>
      <w:r w:rsidR="007B12F1">
        <w:rPr>
          <w:rFonts w:ascii="Times New Roman" w:hAnsi="Times New Roman"/>
          <w:sz w:val="24"/>
          <w:szCs w:val="24"/>
        </w:rPr>
        <w:t xml:space="preserve">in </w:t>
      </w:r>
      <w:r w:rsidR="00E40E00">
        <w:rPr>
          <w:rFonts w:ascii="Times New Roman" w:hAnsi="Times New Roman"/>
          <w:sz w:val="24"/>
          <w:szCs w:val="24"/>
        </w:rPr>
        <w:t>Automobile Industries ,</w:t>
      </w:r>
      <w:r w:rsidR="00AE3FF3">
        <w:rPr>
          <w:rFonts w:ascii="Times New Roman" w:hAnsi="Times New Roman"/>
          <w:sz w:val="24"/>
          <w:szCs w:val="24"/>
        </w:rPr>
        <w:t xml:space="preserve"> Indian </w:t>
      </w:r>
      <w:proofErr w:type="spellStart"/>
      <w:r w:rsidR="00AE3FF3">
        <w:rPr>
          <w:rFonts w:ascii="Times New Roman" w:hAnsi="Times New Roman"/>
          <w:sz w:val="24"/>
          <w:szCs w:val="24"/>
        </w:rPr>
        <w:t>Airforce</w:t>
      </w:r>
      <w:proofErr w:type="spellEnd"/>
      <w:r w:rsidR="00AE3FF3">
        <w:rPr>
          <w:rFonts w:ascii="Times New Roman" w:hAnsi="Times New Roman"/>
          <w:sz w:val="24"/>
          <w:szCs w:val="24"/>
        </w:rPr>
        <w:t xml:space="preserve"> ( Research &amp; Development )</w:t>
      </w:r>
      <w:r w:rsidR="00E40E00">
        <w:rPr>
          <w:rFonts w:ascii="Times New Roman" w:hAnsi="Times New Roman"/>
          <w:sz w:val="24"/>
          <w:szCs w:val="24"/>
        </w:rPr>
        <w:t xml:space="preserve">  and </w:t>
      </w:r>
      <w:r w:rsidR="00E40E00" w:rsidRPr="00E40E00">
        <w:rPr>
          <w:rFonts w:ascii="Times New Roman" w:hAnsi="Times New Roman"/>
          <w:sz w:val="24"/>
          <w:szCs w:val="24"/>
        </w:rPr>
        <w:t xml:space="preserve"> </w:t>
      </w:r>
      <w:r w:rsidR="00E40E00">
        <w:rPr>
          <w:rFonts w:ascii="Times New Roman" w:hAnsi="Times New Roman"/>
          <w:sz w:val="24"/>
          <w:szCs w:val="24"/>
        </w:rPr>
        <w:t xml:space="preserve">Leather industries </w:t>
      </w:r>
    </w:p>
    <w:p w:rsidR="007E4B16" w:rsidRDefault="00236964" w:rsidP="00030072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</w:rPr>
      </w:pPr>
      <w:r w:rsidRPr="00896477">
        <w:rPr>
          <w:rFonts w:ascii="Times New Roman" w:hAnsi="Times New Roman"/>
          <w:sz w:val="24"/>
          <w:szCs w:val="24"/>
        </w:rPr>
        <w:t xml:space="preserve">Diploma </w:t>
      </w:r>
      <w:r w:rsidR="001867BC" w:rsidRPr="00896477">
        <w:rPr>
          <w:rFonts w:ascii="Times New Roman" w:hAnsi="Times New Roman"/>
          <w:sz w:val="24"/>
          <w:szCs w:val="24"/>
        </w:rPr>
        <w:t xml:space="preserve"> in Mechanical Engineering </w:t>
      </w:r>
    </w:p>
    <w:p w:rsidR="00AE3FF3" w:rsidRPr="00D16401" w:rsidRDefault="00AE3FF3" w:rsidP="00AE3FF3">
      <w:pPr>
        <w:pStyle w:val="ListParagraph"/>
        <w:spacing w:after="0"/>
        <w:rPr>
          <w:rFonts w:ascii="Times New Roman" w:hAnsi="Times New Roman"/>
          <w:sz w:val="24"/>
          <w:szCs w:val="24"/>
        </w:rPr>
      </w:pPr>
    </w:p>
    <w:p w:rsidR="00AE3FF3" w:rsidRDefault="00AE3FF3" w:rsidP="00AE3FF3">
      <w:pPr>
        <w:jc w:val="both"/>
        <w:rPr>
          <w:i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10 </w:t>
      </w:r>
      <w:proofErr w:type="spellStart"/>
      <w:r>
        <w:rPr>
          <w:b/>
          <w:sz w:val="28"/>
          <w:szCs w:val="28"/>
          <w:u w:val="single"/>
        </w:rPr>
        <w:t>Year’s</w:t>
      </w:r>
      <w:proofErr w:type="spellEnd"/>
      <w:r>
        <w:rPr>
          <w:b/>
          <w:sz w:val="28"/>
          <w:szCs w:val="28"/>
          <w:u w:val="single"/>
        </w:rPr>
        <w:t xml:space="preserve"> Of Experience “As Follows”:</w:t>
      </w:r>
    </w:p>
    <w:p w:rsidR="00AE3FF3" w:rsidRDefault="00AE3FF3" w:rsidP="00AE3FF3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Organization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Tvs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Group of Industries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Designation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Quality </w:t>
      </w:r>
      <w:proofErr w:type="gramStart"/>
      <w:r>
        <w:rPr>
          <w:rFonts w:ascii="Times New Roman" w:hAnsi="Times New Roman" w:cs="Times New Roman"/>
          <w:sz w:val="24"/>
          <w:szCs w:val="24"/>
        </w:rPr>
        <w:t>Assurance  Engineer</w:t>
      </w:r>
      <w:proofErr w:type="gramEnd"/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Experience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gramStart"/>
      <w:r>
        <w:rPr>
          <w:rFonts w:ascii="Times New Roman" w:hAnsi="Times New Roman" w:cs="Times New Roman"/>
          <w:sz w:val="24"/>
          <w:szCs w:val="24"/>
        </w:rPr>
        <w:t>year(</w:t>
      </w:r>
      <w:proofErr w:type="gramEnd"/>
      <w:r>
        <w:rPr>
          <w:rFonts w:ascii="Times New Roman" w:hAnsi="Times New Roman" w:cs="Times New Roman"/>
          <w:sz w:val="24"/>
          <w:szCs w:val="24"/>
        </w:rPr>
        <w:t>From 23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April 2007 to 24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April 2008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Organization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Sheeba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Computers (ADA)</w:t>
      </w:r>
      <w:r>
        <w:rPr>
          <w:rFonts w:ascii="Times New Roman" w:hAnsi="Times New Roman" w:cs="Times New Roman"/>
          <w:sz w:val="24"/>
          <w:szCs w:val="24"/>
        </w:rPr>
        <w:t>, Bangalore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Designation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Aeronautical Engineer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Experience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gramStart"/>
      <w:r>
        <w:rPr>
          <w:rFonts w:ascii="Times New Roman" w:hAnsi="Times New Roman" w:cs="Times New Roman"/>
          <w:sz w:val="24"/>
          <w:szCs w:val="24"/>
        </w:rPr>
        <w:t>year’s(</w:t>
      </w:r>
      <w:proofErr w:type="gramEnd"/>
      <w:r>
        <w:rPr>
          <w:rFonts w:ascii="Times New Roman" w:hAnsi="Times New Roman" w:cs="Times New Roman"/>
          <w:sz w:val="24"/>
          <w:szCs w:val="24"/>
        </w:rPr>
        <w:t>From27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February 2012 to 28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February 2014)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E40E00" w:rsidRPr="00B91E9F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Organization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>Aeronautical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Development Agency</w:t>
      </w:r>
      <w:r>
        <w:rPr>
          <w:rFonts w:ascii="Times New Roman" w:hAnsi="Times New Roman" w:cs="Times New Roman"/>
          <w:sz w:val="24"/>
          <w:szCs w:val="24"/>
        </w:rPr>
        <w:t xml:space="preserve"> (ADA), Ministry of </w:t>
      </w:r>
      <w:proofErr w:type="spellStart"/>
      <w:r>
        <w:rPr>
          <w:rFonts w:ascii="Times New Roman" w:hAnsi="Times New Roman" w:cs="Times New Roman"/>
          <w:sz w:val="24"/>
          <w:szCs w:val="24"/>
        </w:rPr>
        <w:t>Defence</w:t>
      </w:r>
      <w:proofErr w:type="spellEnd"/>
      <w:r>
        <w:rPr>
          <w:rFonts w:ascii="Times New Roman" w:hAnsi="Times New Roman" w:cs="Times New Roman"/>
          <w:sz w:val="24"/>
          <w:szCs w:val="24"/>
        </w:rPr>
        <w:t>, Bangalore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Designation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Junior Scientist 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Experience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4 year’s 9 </w:t>
      </w:r>
      <w:proofErr w:type="gramStart"/>
      <w:r>
        <w:rPr>
          <w:rFonts w:ascii="Times New Roman" w:hAnsi="Times New Roman" w:cs="Times New Roman"/>
          <w:sz w:val="24"/>
          <w:szCs w:val="24"/>
        </w:rPr>
        <w:t>month’s(</w:t>
      </w:r>
      <w:proofErr w:type="gramEnd"/>
      <w:r>
        <w:rPr>
          <w:rFonts w:ascii="Times New Roman" w:hAnsi="Times New Roman" w:cs="Times New Roman"/>
          <w:sz w:val="24"/>
          <w:szCs w:val="24"/>
        </w:rPr>
        <w:t>From 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 2014 to 12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 2018  )</w:t>
      </w:r>
    </w:p>
    <w:p w:rsidR="00E40E00" w:rsidRDefault="00E40E00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AE3FF3" w:rsidRDefault="00AE3FF3" w:rsidP="00E40E00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Organization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KH Exports India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Pvt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Ltd</w:t>
      </w:r>
    </w:p>
    <w:p w:rsidR="00AE3FF3" w:rsidRDefault="00AE3FF3" w:rsidP="00AE3FF3">
      <w:pPr>
        <w:pStyle w:val="NoSpacing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Designation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E40E00">
        <w:rPr>
          <w:rFonts w:ascii="Times New Roman" w:hAnsi="Times New Roman" w:cs="Times New Roman"/>
          <w:sz w:val="24"/>
          <w:szCs w:val="24"/>
        </w:rPr>
        <w:t xml:space="preserve">Industrial Engineer </w:t>
      </w:r>
      <w:proofErr w:type="gramStart"/>
      <w:r w:rsidR="00E40E00">
        <w:rPr>
          <w:rFonts w:ascii="Times New Roman" w:hAnsi="Times New Roman" w:cs="Times New Roman"/>
          <w:sz w:val="24"/>
          <w:szCs w:val="24"/>
        </w:rPr>
        <w:t>( Factory</w:t>
      </w:r>
      <w:proofErr w:type="gramEnd"/>
      <w:r w:rsidR="00E40E00">
        <w:rPr>
          <w:rFonts w:ascii="Times New Roman" w:hAnsi="Times New Roman" w:cs="Times New Roman"/>
          <w:sz w:val="24"/>
          <w:szCs w:val="24"/>
        </w:rPr>
        <w:t xml:space="preserve"> Planning)</w:t>
      </w:r>
    </w:p>
    <w:p w:rsidR="00AE3FF3" w:rsidRDefault="00AE3FF3" w:rsidP="00AE3FF3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Experience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030699">
        <w:rPr>
          <w:rFonts w:ascii="Times New Roman" w:hAnsi="Times New Roman" w:cs="Times New Roman"/>
          <w:sz w:val="24"/>
          <w:szCs w:val="24"/>
        </w:rPr>
        <w:t>2 year’s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month’s(</w:t>
      </w:r>
      <w:proofErr w:type="gramEnd"/>
      <w:r>
        <w:rPr>
          <w:rFonts w:ascii="Times New Roman" w:hAnsi="Times New Roman" w:cs="Times New Roman"/>
          <w:sz w:val="24"/>
          <w:szCs w:val="24"/>
        </w:rPr>
        <w:t>From 14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April 2021 to Till date)</w:t>
      </w:r>
    </w:p>
    <w:p w:rsidR="00AE3FF3" w:rsidRDefault="00AE3FF3" w:rsidP="0003069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213E7E" w:rsidRPr="00C50377" w:rsidRDefault="00C50377" w:rsidP="00896477">
      <w:pPr>
        <w:rPr>
          <w:b/>
          <w:sz w:val="28"/>
          <w:szCs w:val="28"/>
          <w:u w:val="single"/>
        </w:rPr>
      </w:pPr>
      <w:r w:rsidRPr="00C50377">
        <w:rPr>
          <w:b/>
          <w:sz w:val="28"/>
          <w:szCs w:val="28"/>
          <w:u w:val="single"/>
        </w:rPr>
        <w:t xml:space="preserve">Software Skills: </w:t>
      </w:r>
    </w:p>
    <w:p w:rsidR="00E40E00" w:rsidRDefault="00B137DD" w:rsidP="00B137DD">
      <w:pPr>
        <w:suppressAutoHyphens w:val="0"/>
        <w:spacing w:line="276" w:lineRule="auto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            </w:t>
      </w:r>
    </w:p>
    <w:p w:rsidR="005F6D1D" w:rsidRPr="005F6D1D" w:rsidRDefault="00E40E00" w:rsidP="00B137DD">
      <w:pPr>
        <w:suppressAutoHyphens w:val="0"/>
        <w:spacing w:line="276" w:lineRule="auto"/>
        <w:rPr>
          <w:szCs w:val="22"/>
          <w:lang w:eastAsia="en-US"/>
        </w:rPr>
      </w:pPr>
      <w:r>
        <w:rPr>
          <w:rFonts w:eastAsia="Calibri"/>
          <w:sz w:val="22"/>
          <w:szCs w:val="22"/>
        </w:rPr>
        <w:t xml:space="preserve">             </w:t>
      </w:r>
      <w:r w:rsidR="00B137DD">
        <w:rPr>
          <w:rFonts w:eastAsia="Calibri"/>
          <w:sz w:val="22"/>
          <w:szCs w:val="22"/>
        </w:rPr>
        <w:t xml:space="preserve"> </w:t>
      </w:r>
      <w:r w:rsidR="005F6D1D">
        <w:rPr>
          <w:b/>
          <w:bCs/>
          <w:szCs w:val="22"/>
          <w:lang w:eastAsia="en-US"/>
        </w:rPr>
        <w:t>E</w:t>
      </w:r>
      <w:r w:rsidR="005F6D1D" w:rsidRPr="005F6D1D">
        <w:rPr>
          <w:b/>
          <w:bCs/>
          <w:szCs w:val="22"/>
          <w:lang w:eastAsia="en-US"/>
        </w:rPr>
        <w:t>xpertise</w:t>
      </w:r>
      <w:r w:rsidR="005F6D1D">
        <w:rPr>
          <w:b/>
          <w:bCs/>
          <w:szCs w:val="22"/>
          <w:lang w:eastAsia="en-US"/>
        </w:rPr>
        <w:tab/>
      </w:r>
      <w:r w:rsidR="005F6D1D">
        <w:rPr>
          <w:b/>
          <w:bCs/>
          <w:szCs w:val="22"/>
          <w:lang w:eastAsia="en-US"/>
        </w:rPr>
        <w:tab/>
        <w:t>:</w:t>
      </w:r>
      <w:r w:rsidR="00C50377">
        <w:rPr>
          <w:b/>
          <w:bCs/>
          <w:szCs w:val="22"/>
          <w:lang w:eastAsia="en-US"/>
        </w:rPr>
        <w:t xml:space="preserve">  </w:t>
      </w:r>
      <w:r w:rsidR="005F6D1D" w:rsidRPr="00C50377">
        <w:rPr>
          <w:bCs/>
          <w:szCs w:val="22"/>
          <w:lang w:eastAsia="en-US"/>
        </w:rPr>
        <w:t>MS-Office</w:t>
      </w:r>
      <w:r w:rsidR="001F3A3F">
        <w:rPr>
          <w:bCs/>
          <w:szCs w:val="22"/>
          <w:lang w:eastAsia="en-US"/>
        </w:rPr>
        <w:t xml:space="preserve"> (</w:t>
      </w:r>
      <w:proofErr w:type="spellStart"/>
      <w:proofErr w:type="gramStart"/>
      <w:r w:rsidR="001F3A3F">
        <w:rPr>
          <w:bCs/>
          <w:szCs w:val="22"/>
          <w:lang w:eastAsia="en-US"/>
        </w:rPr>
        <w:t>Powerpoint</w:t>
      </w:r>
      <w:proofErr w:type="spellEnd"/>
      <w:r w:rsidR="001F3A3F">
        <w:rPr>
          <w:bCs/>
          <w:szCs w:val="22"/>
          <w:lang w:eastAsia="en-US"/>
        </w:rPr>
        <w:t xml:space="preserve"> ,</w:t>
      </w:r>
      <w:proofErr w:type="spellStart"/>
      <w:r w:rsidR="001F3A3F">
        <w:rPr>
          <w:bCs/>
          <w:szCs w:val="22"/>
          <w:lang w:eastAsia="en-US"/>
        </w:rPr>
        <w:t>word,excel</w:t>
      </w:r>
      <w:proofErr w:type="spellEnd"/>
      <w:proofErr w:type="gramEnd"/>
      <w:r w:rsidR="001F3A3F">
        <w:rPr>
          <w:bCs/>
          <w:szCs w:val="22"/>
          <w:lang w:eastAsia="en-US"/>
        </w:rPr>
        <w:t>)</w:t>
      </w:r>
    </w:p>
    <w:p w:rsidR="0047541C" w:rsidRPr="005D0B3F" w:rsidRDefault="0047541C" w:rsidP="00C50377">
      <w:pPr>
        <w:suppressAutoHyphens w:val="0"/>
        <w:spacing w:line="276" w:lineRule="auto"/>
        <w:ind w:left="720"/>
        <w:rPr>
          <w:szCs w:val="22"/>
        </w:rPr>
      </w:pPr>
      <w:r w:rsidRPr="005D0B3F">
        <w:rPr>
          <w:b/>
          <w:bCs/>
          <w:szCs w:val="22"/>
          <w:lang w:eastAsia="en-US"/>
        </w:rPr>
        <w:t>CAD Tools</w:t>
      </w:r>
      <w:r w:rsidR="008A7DDF" w:rsidRPr="005D0B3F">
        <w:rPr>
          <w:b/>
          <w:szCs w:val="22"/>
        </w:rPr>
        <w:tab/>
      </w:r>
      <w:r w:rsidR="008A7DDF" w:rsidRPr="005D0B3F">
        <w:rPr>
          <w:b/>
          <w:szCs w:val="22"/>
        </w:rPr>
        <w:tab/>
      </w:r>
      <w:r w:rsidRPr="005D0B3F">
        <w:rPr>
          <w:b/>
          <w:szCs w:val="22"/>
        </w:rPr>
        <w:t>:</w:t>
      </w:r>
      <w:r w:rsidRPr="005D0B3F">
        <w:rPr>
          <w:szCs w:val="22"/>
        </w:rPr>
        <w:t xml:space="preserve"> </w:t>
      </w:r>
      <w:r w:rsidR="00C50377">
        <w:rPr>
          <w:szCs w:val="22"/>
        </w:rPr>
        <w:t xml:space="preserve"> </w:t>
      </w:r>
      <w:r w:rsidRPr="005D0B3F">
        <w:rPr>
          <w:szCs w:val="22"/>
        </w:rPr>
        <w:t>CATIA V5</w:t>
      </w:r>
      <w:proofErr w:type="gramStart"/>
      <w:r w:rsidR="00850009">
        <w:rPr>
          <w:szCs w:val="22"/>
        </w:rPr>
        <w:t>,autocadd</w:t>
      </w:r>
      <w:proofErr w:type="gramEnd"/>
    </w:p>
    <w:p w:rsidR="0047541C" w:rsidRPr="005D0B3F" w:rsidRDefault="0047541C" w:rsidP="00C50377">
      <w:pPr>
        <w:suppressAutoHyphens w:val="0"/>
        <w:spacing w:line="276" w:lineRule="auto"/>
        <w:ind w:left="720"/>
        <w:rPr>
          <w:szCs w:val="22"/>
        </w:rPr>
      </w:pPr>
      <w:r w:rsidRPr="005D0B3F">
        <w:rPr>
          <w:b/>
          <w:bCs/>
          <w:szCs w:val="22"/>
          <w:lang w:eastAsia="en-US"/>
        </w:rPr>
        <w:t>Programming Tools</w:t>
      </w:r>
      <w:r w:rsidR="008A7DDF" w:rsidRPr="005D0B3F">
        <w:rPr>
          <w:b/>
          <w:szCs w:val="22"/>
        </w:rPr>
        <w:tab/>
      </w:r>
      <w:r w:rsidRPr="005D0B3F">
        <w:rPr>
          <w:b/>
          <w:szCs w:val="22"/>
        </w:rPr>
        <w:t>:</w:t>
      </w:r>
      <w:r w:rsidRPr="005D0B3F">
        <w:rPr>
          <w:szCs w:val="22"/>
        </w:rPr>
        <w:t xml:space="preserve"> </w:t>
      </w:r>
      <w:r w:rsidR="00C50377">
        <w:rPr>
          <w:szCs w:val="22"/>
        </w:rPr>
        <w:t xml:space="preserve"> </w:t>
      </w:r>
      <w:proofErr w:type="spellStart"/>
      <w:r w:rsidR="00735C33">
        <w:rPr>
          <w:szCs w:val="22"/>
        </w:rPr>
        <w:t>Matlab</w:t>
      </w:r>
      <w:proofErr w:type="gramStart"/>
      <w:r w:rsidR="00735C33">
        <w:rPr>
          <w:szCs w:val="22"/>
        </w:rPr>
        <w:t>,</w:t>
      </w:r>
      <w:r w:rsidR="00967BD9">
        <w:rPr>
          <w:szCs w:val="22"/>
        </w:rPr>
        <w:t>C</w:t>
      </w:r>
      <w:proofErr w:type="spellEnd"/>
      <w:proofErr w:type="gramEnd"/>
      <w:r w:rsidR="00967BD9">
        <w:rPr>
          <w:szCs w:val="22"/>
        </w:rPr>
        <w:t xml:space="preserve">++, </w:t>
      </w:r>
      <w:proofErr w:type="spellStart"/>
      <w:r w:rsidR="005023A7">
        <w:rPr>
          <w:szCs w:val="22"/>
        </w:rPr>
        <w:t>Python</w:t>
      </w:r>
      <w:r w:rsidR="00E459CC">
        <w:rPr>
          <w:szCs w:val="22"/>
        </w:rPr>
        <w:t>,HTML</w:t>
      </w:r>
      <w:proofErr w:type="spellEnd"/>
      <w:r w:rsidR="00E459CC">
        <w:rPr>
          <w:szCs w:val="22"/>
        </w:rPr>
        <w:t xml:space="preserve"> CSS (web-design)</w:t>
      </w:r>
      <w:r w:rsidR="00C50377">
        <w:rPr>
          <w:szCs w:val="22"/>
        </w:rPr>
        <w:t xml:space="preserve"> </w:t>
      </w:r>
    </w:p>
    <w:p w:rsidR="0047541C" w:rsidRDefault="0047541C" w:rsidP="00C50377">
      <w:pPr>
        <w:suppressAutoHyphens w:val="0"/>
        <w:spacing w:line="276" w:lineRule="auto"/>
        <w:ind w:left="720"/>
        <w:rPr>
          <w:szCs w:val="22"/>
        </w:rPr>
      </w:pPr>
      <w:r w:rsidRPr="005D0B3F">
        <w:rPr>
          <w:b/>
          <w:bCs/>
          <w:szCs w:val="22"/>
          <w:lang w:eastAsia="en-US"/>
        </w:rPr>
        <w:t>Operating Systems</w:t>
      </w:r>
      <w:r w:rsidR="008A7DDF" w:rsidRPr="005D0B3F">
        <w:rPr>
          <w:b/>
          <w:bCs/>
          <w:szCs w:val="22"/>
        </w:rPr>
        <w:tab/>
      </w:r>
      <w:r w:rsidRPr="005D0B3F">
        <w:rPr>
          <w:b/>
          <w:bCs/>
          <w:szCs w:val="22"/>
        </w:rPr>
        <w:t xml:space="preserve">: </w:t>
      </w:r>
      <w:r w:rsidR="00C50377">
        <w:rPr>
          <w:b/>
          <w:bCs/>
          <w:szCs w:val="22"/>
        </w:rPr>
        <w:t xml:space="preserve"> </w:t>
      </w:r>
      <w:r w:rsidRPr="005D0B3F">
        <w:rPr>
          <w:szCs w:val="22"/>
        </w:rPr>
        <w:t>Windows &amp; Unix/</w:t>
      </w:r>
      <w:proofErr w:type="spellStart"/>
      <w:r w:rsidRPr="005D0B3F">
        <w:rPr>
          <w:szCs w:val="22"/>
        </w:rPr>
        <w:t>Linux</w:t>
      </w:r>
      <w:r w:rsidR="00456BFC">
        <w:rPr>
          <w:szCs w:val="22"/>
        </w:rPr>
        <w:t>s</w:t>
      </w:r>
      <w:proofErr w:type="spellEnd"/>
    </w:p>
    <w:p w:rsidR="00907FAD" w:rsidRDefault="00735C33" w:rsidP="00030072">
      <w:pPr>
        <w:suppressAutoHyphens w:val="0"/>
        <w:spacing w:line="276" w:lineRule="auto"/>
        <w:ind w:left="720"/>
        <w:rPr>
          <w:szCs w:val="22"/>
        </w:rPr>
      </w:pPr>
      <w:r w:rsidRPr="00735C33">
        <w:rPr>
          <w:b/>
          <w:bCs/>
          <w:szCs w:val="22"/>
          <w:lang w:eastAsia="en-US"/>
        </w:rPr>
        <w:t>S</w:t>
      </w:r>
      <w:r>
        <w:rPr>
          <w:b/>
          <w:bCs/>
          <w:szCs w:val="22"/>
          <w:lang w:eastAsia="en-US"/>
        </w:rPr>
        <w:t xml:space="preserve">imulation </w:t>
      </w:r>
      <w:proofErr w:type="gramStart"/>
      <w:r>
        <w:rPr>
          <w:b/>
          <w:bCs/>
          <w:szCs w:val="22"/>
          <w:lang w:eastAsia="en-US"/>
        </w:rPr>
        <w:t xml:space="preserve">Software </w:t>
      </w:r>
      <w:r w:rsidRPr="00735C33">
        <w:rPr>
          <w:b/>
          <w:bCs/>
          <w:szCs w:val="22"/>
          <w:lang w:eastAsia="en-US"/>
        </w:rPr>
        <w:t>:</w:t>
      </w:r>
      <w:proofErr w:type="gramEnd"/>
      <w:r>
        <w:rPr>
          <w:szCs w:val="22"/>
        </w:rPr>
        <w:t xml:space="preserve"> </w:t>
      </w:r>
      <w:r w:rsidR="00C50377">
        <w:rPr>
          <w:szCs w:val="22"/>
        </w:rPr>
        <w:t xml:space="preserve"> </w:t>
      </w:r>
      <w:proofErr w:type="spellStart"/>
      <w:r>
        <w:rPr>
          <w:szCs w:val="22"/>
        </w:rPr>
        <w:t>Flowmaster</w:t>
      </w:r>
      <w:proofErr w:type="spellEnd"/>
    </w:p>
    <w:p w:rsidR="001039A8" w:rsidRDefault="001039A8" w:rsidP="001039A8">
      <w:pPr>
        <w:pStyle w:val="ListBullet2"/>
        <w:spacing w:line="276" w:lineRule="auto"/>
        <w:ind w:firstLine="720"/>
        <w:rPr>
          <w:szCs w:val="22"/>
        </w:rPr>
      </w:pPr>
      <w:r>
        <w:rPr>
          <w:b/>
          <w:szCs w:val="22"/>
        </w:rPr>
        <w:t>CFD Tools</w:t>
      </w:r>
      <w:r>
        <w:rPr>
          <w:b/>
          <w:szCs w:val="22"/>
        </w:rPr>
        <w:tab/>
        <w:t xml:space="preserve">:  </w:t>
      </w:r>
      <w:r>
        <w:rPr>
          <w:szCs w:val="22"/>
        </w:rPr>
        <w:t>ICEMCFD/HYERMESH/ANSA/FLUENT, CFD++</w:t>
      </w:r>
    </w:p>
    <w:p w:rsidR="00F06252" w:rsidRDefault="00F06252" w:rsidP="001039A8">
      <w:pPr>
        <w:rPr>
          <w:b/>
          <w:color w:val="000000"/>
          <w:sz w:val="28"/>
          <w:szCs w:val="28"/>
          <w:u w:val="single"/>
        </w:rPr>
      </w:pPr>
    </w:p>
    <w:p w:rsidR="001039A8" w:rsidRDefault="001039A8" w:rsidP="001039A8">
      <w:pPr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Academic Profile:</w:t>
      </w:r>
    </w:p>
    <w:p w:rsidR="001039A8" w:rsidRDefault="001039A8" w:rsidP="001039A8">
      <w:pPr>
        <w:pStyle w:val="BodyText2"/>
        <w:spacing w:after="0" w:line="240" w:lineRule="auto"/>
        <w:ind w:left="720" w:firstLine="720"/>
        <w:rPr>
          <w:b/>
          <w:sz w:val="12"/>
          <w:szCs w:val="12"/>
        </w:rPr>
      </w:pPr>
    </w:p>
    <w:p w:rsidR="001039A8" w:rsidRDefault="001039A8" w:rsidP="001039A8">
      <w:pPr>
        <w:pStyle w:val="BodyText2"/>
        <w:spacing w:after="0" w:line="240" w:lineRule="auto"/>
        <w:ind w:firstLine="720"/>
        <w:rPr>
          <w:bCs/>
        </w:rPr>
      </w:pPr>
    </w:p>
    <w:p w:rsidR="001039A8" w:rsidRDefault="001039A8" w:rsidP="001039A8">
      <w:pPr>
        <w:pStyle w:val="BodyText2"/>
        <w:spacing w:after="0" w:line="240" w:lineRule="auto"/>
        <w:ind w:firstLine="720"/>
        <w:rPr>
          <w:b/>
          <w:bCs/>
        </w:rPr>
      </w:pPr>
      <w:r>
        <w:rPr>
          <w:bCs/>
        </w:rPr>
        <w:t>2011</w:t>
      </w:r>
      <w:r>
        <w:rPr>
          <w:bCs/>
        </w:rPr>
        <w:tab/>
      </w:r>
      <w:r>
        <w:rPr>
          <w:b/>
          <w:bCs/>
        </w:rPr>
        <w:t xml:space="preserve">B.E - </w:t>
      </w:r>
      <w:r>
        <w:rPr>
          <w:b/>
        </w:rPr>
        <w:t>Aeronautical Engineering,</w:t>
      </w:r>
      <w:r w:rsidR="00F06252">
        <w:rPr>
          <w:b/>
          <w:lang w:val="en-US"/>
        </w:rPr>
        <w:t xml:space="preserve"> </w:t>
      </w:r>
      <w:proofErr w:type="spellStart"/>
      <w:r>
        <w:rPr>
          <w:bCs/>
        </w:rPr>
        <w:t>Gojan</w:t>
      </w:r>
      <w:proofErr w:type="spellEnd"/>
      <w:r>
        <w:rPr>
          <w:bCs/>
        </w:rPr>
        <w:t xml:space="preserve"> School of Business and Technology,</w:t>
      </w:r>
    </w:p>
    <w:p w:rsidR="001039A8" w:rsidRDefault="001039A8" w:rsidP="001039A8">
      <w:pPr>
        <w:ind w:left="720" w:firstLine="720"/>
        <w:contextualSpacing/>
        <w:jc w:val="both"/>
      </w:pPr>
      <w:r>
        <w:rPr>
          <w:b/>
        </w:rPr>
        <w:t xml:space="preserve">73% - </w:t>
      </w:r>
      <w:r>
        <w:t>First class</w:t>
      </w:r>
    </w:p>
    <w:p w:rsidR="001039A8" w:rsidRDefault="001039A8" w:rsidP="001039A8">
      <w:pPr>
        <w:ind w:left="720" w:firstLine="720"/>
        <w:contextualSpacing/>
        <w:jc w:val="both"/>
        <w:rPr>
          <w:sz w:val="12"/>
          <w:szCs w:val="12"/>
        </w:rPr>
      </w:pPr>
    </w:p>
    <w:p w:rsidR="001039A8" w:rsidRDefault="001039A8" w:rsidP="001039A8">
      <w:pPr>
        <w:spacing w:before="240" w:after="240"/>
        <w:ind w:firstLine="720"/>
        <w:contextualSpacing/>
        <w:jc w:val="both"/>
        <w:rPr>
          <w:b/>
          <w:bCs/>
        </w:rPr>
      </w:pPr>
      <w:r>
        <w:rPr>
          <w:bCs/>
        </w:rPr>
        <w:t>2007</w:t>
      </w:r>
      <w:r>
        <w:rPr>
          <w:bCs/>
        </w:rPr>
        <w:tab/>
      </w:r>
      <w:r>
        <w:rPr>
          <w:b/>
          <w:bCs/>
        </w:rPr>
        <w:t>DME – Mechanical Engineering,</w:t>
      </w:r>
      <w:r w:rsidR="00F06252">
        <w:rPr>
          <w:b/>
          <w:bCs/>
        </w:rPr>
        <w:t xml:space="preserve"> </w:t>
      </w:r>
      <w:proofErr w:type="spellStart"/>
      <w:r>
        <w:rPr>
          <w:bCs/>
        </w:rPr>
        <w:t>Thanthai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Periyar</w:t>
      </w:r>
      <w:proofErr w:type="spellEnd"/>
      <w:r>
        <w:rPr>
          <w:bCs/>
        </w:rPr>
        <w:t xml:space="preserve"> Government College</w:t>
      </w:r>
    </w:p>
    <w:p w:rsidR="00F06252" w:rsidRDefault="001039A8" w:rsidP="00F06252">
      <w:pPr>
        <w:spacing w:before="240" w:after="240"/>
        <w:ind w:left="720" w:firstLine="720"/>
        <w:contextualSpacing/>
        <w:jc w:val="both"/>
        <w:rPr>
          <w:bCs/>
        </w:rPr>
      </w:pPr>
      <w:r>
        <w:rPr>
          <w:b/>
        </w:rPr>
        <w:t>81.92</w:t>
      </w:r>
      <w:r>
        <w:rPr>
          <w:b/>
          <w:bCs/>
        </w:rPr>
        <w:t xml:space="preserve">% - </w:t>
      </w:r>
      <w:r>
        <w:rPr>
          <w:bCs/>
        </w:rPr>
        <w:t>First class with Honors</w:t>
      </w:r>
    </w:p>
    <w:p w:rsidR="00BE1821" w:rsidRPr="00F06252" w:rsidRDefault="00BE1821" w:rsidP="00F06252">
      <w:pPr>
        <w:spacing w:before="240" w:after="240"/>
        <w:contextualSpacing/>
        <w:jc w:val="both"/>
        <w:rPr>
          <w:bCs/>
        </w:rPr>
      </w:pPr>
      <w:r w:rsidRPr="00264A87">
        <w:rPr>
          <w:b/>
          <w:u w:val="single"/>
        </w:rPr>
        <w:lastRenderedPageBreak/>
        <w:t>Certifications:</w:t>
      </w:r>
    </w:p>
    <w:p w:rsidR="00BE1821" w:rsidRPr="00F67E36" w:rsidRDefault="00EA35D0" w:rsidP="004D6FEF">
      <w:pPr>
        <w:pStyle w:val="ListParagraph"/>
        <w:numPr>
          <w:ilvl w:val="2"/>
          <w:numId w:val="1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Statistical Process</w:t>
      </w:r>
      <w:r w:rsidR="00BE1821" w:rsidRPr="00F67E36">
        <w:rPr>
          <w:rFonts w:ascii="Times New Roman" w:hAnsi="Times New Roman"/>
          <w:sz w:val="24"/>
          <w:szCs w:val="24"/>
        </w:rPr>
        <w:t xml:space="preserve"> Control</w:t>
      </w:r>
    </w:p>
    <w:p w:rsidR="00BE1821" w:rsidRPr="00F67E36" w:rsidRDefault="00BE1821" w:rsidP="004D6FEF">
      <w:pPr>
        <w:pStyle w:val="ListParagraph"/>
        <w:numPr>
          <w:ilvl w:val="2"/>
          <w:numId w:val="1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F67E36">
        <w:rPr>
          <w:rFonts w:ascii="Times New Roman" w:hAnsi="Times New Roman"/>
          <w:sz w:val="24"/>
          <w:szCs w:val="24"/>
        </w:rPr>
        <w:t>Total Quality Management</w:t>
      </w:r>
    </w:p>
    <w:p w:rsidR="00F06252" w:rsidRDefault="00F06252" w:rsidP="001F3D81">
      <w:pPr>
        <w:rPr>
          <w:b/>
          <w:color w:val="000000"/>
          <w:sz w:val="28"/>
          <w:szCs w:val="28"/>
        </w:rPr>
      </w:pPr>
    </w:p>
    <w:p w:rsidR="00737252" w:rsidRDefault="00737252" w:rsidP="001F3D81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Quality Assurance Engineer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proofErr w:type="spellStart"/>
      <w:proofErr w:type="gramStart"/>
      <w:r>
        <w:rPr>
          <w:b/>
          <w:color w:val="000000"/>
          <w:sz w:val="28"/>
          <w:szCs w:val="28"/>
        </w:rPr>
        <w:t>Tvs</w:t>
      </w:r>
      <w:proofErr w:type="spellEnd"/>
      <w:r>
        <w:rPr>
          <w:b/>
          <w:color w:val="000000"/>
          <w:sz w:val="28"/>
          <w:szCs w:val="28"/>
        </w:rPr>
        <w:t xml:space="preserve">  Group</w:t>
      </w:r>
      <w:proofErr w:type="gramEnd"/>
      <w:r>
        <w:rPr>
          <w:b/>
          <w:color w:val="000000"/>
          <w:sz w:val="28"/>
          <w:szCs w:val="28"/>
        </w:rPr>
        <w:t xml:space="preserve"> of  Companies</w:t>
      </w:r>
    </w:p>
    <w:p w:rsidR="00135F48" w:rsidRDefault="00135F48" w:rsidP="00135F48">
      <w:pPr>
        <w:rPr>
          <w:b/>
          <w:color w:val="000000"/>
          <w:sz w:val="28"/>
          <w:szCs w:val="28"/>
        </w:rPr>
      </w:pPr>
    </w:p>
    <w:p w:rsidR="00E40E00" w:rsidRPr="00A56328" w:rsidRDefault="00737252" w:rsidP="00A56328">
      <w:pPr>
        <w:numPr>
          <w:ilvl w:val="0"/>
          <w:numId w:val="20"/>
        </w:numPr>
        <w:spacing w:line="276" w:lineRule="auto"/>
        <w:rPr>
          <w:color w:val="333333"/>
          <w:sz w:val="28"/>
          <w:shd w:val="clear" w:color="auto" w:fill="FFFFFF"/>
        </w:rPr>
      </w:pPr>
      <w:r w:rsidRPr="00A56328">
        <w:rPr>
          <w:color w:val="333333"/>
          <w:sz w:val="28"/>
          <w:shd w:val="clear" w:color="auto" w:fill="FFFFFF"/>
        </w:rPr>
        <w:t>To  oversee the testing of a product or service to ensure adherence to industry and the organization's standard</w:t>
      </w:r>
    </w:p>
    <w:p w:rsidR="00737252" w:rsidRPr="00A56328" w:rsidRDefault="00737252" w:rsidP="00A56328">
      <w:pPr>
        <w:numPr>
          <w:ilvl w:val="0"/>
          <w:numId w:val="20"/>
        </w:numPr>
        <w:spacing w:line="276" w:lineRule="auto"/>
        <w:rPr>
          <w:b/>
          <w:color w:val="000000"/>
          <w:sz w:val="32"/>
          <w:szCs w:val="28"/>
        </w:rPr>
      </w:pPr>
      <w:r w:rsidRPr="00A56328">
        <w:rPr>
          <w:color w:val="333333"/>
          <w:sz w:val="28"/>
          <w:shd w:val="clear" w:color="auto" w:fill="FFFFFF"/>
        </w:rPr>
        <w:t>Involved in developing testing plans</w:t>
      </w:r>
      <w:r w:rsidRPr="00A56328">
        <w:rPr>
          <w:b/>
          <w:color w:val="000000"/>
          <w:sz w:val="32"/>
          <w:szCs w:val="28"/>
        </w:rPr>
        <w:t xml:space="preserve">, </w:t>
      </w:r>
      <w:r w:rsidRPr="00A56328">
        <w:rPr>
          <w:rFonts w:ascii="Arial" w:hAnsi="Arial" w:cs="Arial"/>
          <w:color w:val="333333"/>
          <w:sz w:val="28"/>
          <w:shd w:val="clear" w:color="auto" w:fill="FFFFFF"/>
        </w:rPr>
        <w:t>  </w:t>
      </w:r>
      <w:r w:rsidRPr="00A56328">
        <w:rPr>
          <w:color w:val="333333"/>
          <w:sz w:val="28"/>
          <w:shd w:val="clear" w:color="auto" w:fill="FFFFFF"/>
        </w:rPr>
        <w:t>creating risk mitigation strategies, and liaising with the product team in suggesting process improvements.</w:t>
      </w:r>
    </w:p>
    <w:p w:rsidR="00737252" w:rsidRDefault="00737252" w:rsidP="00737252">
      <w:pPr>
        <w:ind w:left="720"/>
        <w:rPr>
          <w:color w:val="333333"/>
          <w:shd w:val="clear" w:color="auto" w:fill="FFFFFF"/>
        </w:rPr>
      </w:pPr>
    </w:p>
    <w:p w:rsidR="00737252" w:rsidRDefault="00737252" w:rsidP="00737252">
      <w:pPr>
        <w:rPr>
          <w:b/>
          <w:color w:val="000000"/>
          <w:sz w:val="28"/>
          <w:szCs w:val="28"/>
        </w:rPr>
      </w:pPr>
    </w:p>
    <w:p w:rsidR="00F06252" w:rsidRDefault="00F06252" w:rsidP="009352D3">
      <w:pPr>
        <w:spacing w:line="360" w:lineRule="auto"/>
        <w:rPr>
          <w:b/>
          <w:color w:val="000000"/>
          <w:sz w:val="28"/>
          <w:szCs w:val="28"/>
        </w:rPr>
      </w:pPr>
    </w:p>
    <w:p w:rsidR="00737252" w:rsidRDefault="00737252" w:rsidP="009352D3">
      <w:pPr>
        <w:spacing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Junior </w:t>
      </w:r>
      <w:proofErr w:type="gramStart"/>
      <w:r>
        <w:rPr>
          <w:b/>
          <w:color w:val="000000"/>
          <w:sz w:val="28"/>
          <w:szCs w:val="28"/>
        </w:rPr>
        <w:t>Scientist  (</w:t>
      </w:r>
      <w:proofErr w:type="gramEnd"/>
      <w:r>
        <w:rPr>
          <w:b/>
          <w:color w:val="000000"/>
          <w:sz w:val="28"/>
          <w:szCs w:val="28"/>
        </w:rPr>
        <w:t>Senior Research Fellow)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>Indian Air force , Defense</w:t>
      </w:r>
    </w:p>
    <w:p w:rsidR="009352D3" w:rsidRDefault="009352D3" w:rsidP="009352D3">
      <w:pPr>
        <w:spacing w:line="360" w:lineRule="auto"/>
        <w:rPr>
          <w:b/>
          <w:sz w:val="28"/>
          <w:szCs w:val="28"/>
          <w:highlight w:val="lightGray"/>
          <w:u w:val="single"/>
        </w:rPr>
      </w:pPr>
      <w:r>
        <w:rPr>
          <w:b/>
          <w:sz w:val="28"/>
          <w:szCs w:val="28"/>
          <w:u w:val="single"/>
        </w:rPr>
        <w:t>Professional Project’s:</w:t>
      </w:r>
    </w:p>
    <w:p w:rsidR="00135F48" w:rsidRDefault="009352D3" w:rsidP="009352D3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9352D3">
        <w:rPr>
          <w:b/>
          <w:color w:val="000000"/>
          <w:sz w:val="28"/>
          <w:szCs w:val="28"/>
        </w:rPr>
        <w:t>Aerodynamic improvements studies for a generic multirole fighter aircraft</w:t>
      </w:r>
    </w:p>
    <w:p w:rsidR="009352D3" w:rsidRPr="009352D3" w:rsidRDefault="009352D3" w:rsidP="009352D3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9352D3">
        <w:rPr>
          <w:b/>
          <w:color w:val="000000"/>
          <w:sz w:val="28"/>
          <w:szCs w:val="28"/>
        </w:rPr>
        <w:t>Internal flow analysis on Refueling Systems pipe lines</w:t>
      </w:r>
      <w:r>
        <w:rPr>
          <w:b/>
          <w:color w:val="000000"/>
          <w:sz w:val="28"/>
          <w:szCs w:val="28"/>
        </w:rPr>
        <w:t xml:space="preserve">  (TEJAS - </w:t>
      </w:r>
      <w:r w:rsidRPr="009352D3">
        <w:rPr>
          <w:b/>
          <w:color w:val="000000"/>
          <w:sz w:val="28"/>
          <w:szCs w:val="28"/>
        </w:rPr>
        <w:t>fighter aircraft</w:t>
      </w:r>
      <w:r>
        <w:rPr>
          <w:b/>
          <w:color w:val="000000"/>
          <w:sz w:val="28"/>
          <w:szCs w:val="28"/>
        </w:rPr>
        <w:t>)</w:t>
      </w:r>
    </w:p>
    <w:p w:rsidR="009352D3" w:rsidRPr="009352D3" w:rsidRDefault="009352D3" w:rsidP="009352D3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9352D3">
        <w:rPr>
          <w:b/>
          <w:color w:val="000000"/>
          <w:sz w:val="28"/>
          <w:szCs w:val="28"/>
        </w:rPr>
        <w:t>Study of Fuel Dumping trajectory using CFD</w:t>
      </w:r>
      <w:r>
        <w:rPr>
          <w:b/>
          <w:color w:val="000000"/>
          <w:sz w:val="28"/>
          <w:szCs w:val="28"/>
        </w:rPr>
        <w:t xml:space="preserve">  (TEJAS - </w:t>
      </w:r>
      <w:r w:rsidRPr="009352D3">
        <w:rPr>
          <w:b/>
          <w:color w:val="000000"/>
          <w:sz w:val="28"/>
          <w:szCs w:val="28"/>
        </w:rPr>
        <w:t>fighter aircraft</w:t>
      </w:r>
      <w:r>
        <w:rPr>
          <w:b/>
          <w:color w:val="000000"/>
          <w:sz w:val="28"/>
          <w:szCs w:val="28"/>
        </w:rPr>
        <w:t>)</w:t>
      </w:r>
    </w:p>
    <w:p w:rsidR="009352D3" w:rsidRDefault="009352D3" w:rsidP="009352D3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9352D3">
        <w:rPr>
          <w:b/>
          <w:color w:val="000000"/>
          <w:sz w:val="28"/>
          <w:szCs w:val="28"/>
        </w:rPr>
        <w:t>Effects of  canard on stability characteristics of an aircraft</w:t>
      </w:r>
      <w:r>
        <w:rPr>
          <w:b/>
          <w:color w:val="000000"/>
          <w:sz w:val="28"/>
          <w:szCs w:val="28"/>
        </w:rPr>
        <w:t xml:space="preserve"> </w:t>
      </w:r>
    </w:p>
    <w:p w:rsidR="001039A8" w:rsidRDefault="001039A8" w:rsidP="001039A8">
      <w:pPr>
        <w:spacing w:line="276" w:lineRule="auto"/>
        <w:ind w:left="720"/>
        <w:rPr>
          <w:b/>
          <w:color w:val="000000"/>
          <w:sz w:val="28"/>
          <w:szCs w:val="28"/>
        </w:rPr>
      </w:pPr>
    </w:p>
    <w:p w:rsidR="009352D3" w:rsidRDefault="009352D3" w:rsidP="009352D3">
      <w:pPr>
        <w:spacing w:line="276" w:lineRule="auto"/>
        <w:rPr>
          <w:b/>
          <w:sz w:val="28"/>
          <w:szCs w:val="28"/>
          <w:u w:val="single"/>
        </w:rPr>
      </w:pPr>
      <w:r w:rsidRPr="009352D3">
        <w:rPr>
          <w:b/>
          <w:sz w:val="28"/>
          <w:szCs w:val="28"/>
          <w:u w:val="single"/>
        </w:rPr>
        <w:t>Project’s outcome:</w:t>
      </w:r>
    </w:p>
    <w:p w:rsidR="001039A8" w:rsidRDefault="001039A8" w:rsidP="001039A8">
      <w:pPr>
        <w:pStyle w:val="NoSpacing"/>
        <w:spacing w:line="276" w:lineRule="auto"/>
        <w:rPr>
          <w:rFonts w:ascii="Times New Roman" w:hAnsi="Times New Roman" w:cs="Times New Roman"/>
          <w:sz w:val="24"/>
        </w:rPr>
      </w:pPr>
    </w:p>
    <w:p w:rsidR="001039A8" w:rsidRPr="001039A8" w:rsidRDefault="001039A8" w:rsidP="001039A8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1039A8">
        <w:rPr>
          <w:b/>
          <w:color w:val="000000"/>
          <w:sz w:val="28"/>
          <w:szCs w:val="28"/>
        </w:rPr>
        <w:t>Minimized the Supersonic wave drag of the aircraft</w:t>
      </w:r>
    </w:p>
    <w:p w:rsidR="001039A8" w:rsidRPr="001039A8" w:rsidRDefault="001039A8" w:rsidP="001039A8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1039A8">
        <w:rPr>
          <w:b/>
          <w:color w:val="000000"/>
          <w:sz w:val="28"/>
          <w:szCs w:val="28"/>
        </w:rPr>
        <w:t>Pressure drop at several points in pipe lines were estimated</w:t>
      </w:r>
    </w:p>
    <w:p w:rsidR="001039A8" w:rsidRPr="001039A8" w:rsidRDefault="001039A8" w:rsidP="001039A8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1039A8">
        <w:rPr>
          <w:b/>
          <w:color w:val="000000"/>
          <w:sz w:val="28"/>
          <w:szCs w:val="28"/>
        </w:rPr>
        <w:t>Obtained</w:t>
      </w:r>
      <w:r>
        <w:rPr>
          <w:b/>
          <w:color w:val="000000"/>
          <w:sz w:val="28"/>
          <w:szCs w:val="28"/>
        </w:rPr>
        <w:t xml:space="preserve"> </w:t>
      </w:r>
      <w:r w:rsidRPr="001039A8">
        <w:rPr>
          <w:b/>
          <w:color w:val="000000"/>
          <w:sz w:val="28"/>
          <w:szCs w:val="28"/>
        </w:rPr>
        <w:t>the optimized fuel dump location</w:t>
      </w:r>
    </w:p>
    <w:p w:rsidR="009352D3" w:rsidRPr="001039A8" w:rsidRDefault="001039A8" w:rsidP="009352D3">
      <w:pPr>
        <w:numPr>
          <w:ilvl w:val="0"/>
          <w:numId w:val="23"/>
        </w:numPr>
        <w:spacing w:line="276" w:lineRule="auto"/>
        <w:rPr>
          <w:b/>
          <w:color w:val="000000"/>
          <w:sz w:val="28"/>
          <w:szCs w:val="28"/>
        </w:rPr>
      </w:pPr>
      <w:r w:rsidRPr="001039A8">
        <w:rPr>
          <w:b/>
          <w:color w:val="000000"/>
          <w:sz w:val="28"/>
          <w:szCs w:val="28"/>
        </w:rPr>
        <w:t>Found out the optimized canard and studied the effects on stability</w:t>
      </w:r>
    </w:p>
    <w:p w:rsidR="009352D3" w:rsidRPr="009352D3" w:rsidRDefault="009352D3" w:rsidP="009352D3">
      <w:pPr>
        <w:rPr>
          <w:b/>
          <w:color w:val="000000"/>
          <w:sz w:val="28"/>
          <w:szCs w:val="28"/>
        </w:rPr>
      </w:pPr>
    </w:p>
    <w:p w:rsidR="009352D3" w:rsidRDefault="009352D3" w:rsidP="009352D3">
      <w:pPr>
        <w:rPr>
          <w:b/>
          <w:highlight w:val="lightGray"/>
          <w:u w:val="single"/>
        </w:rPr>
      </w:pPr>
      <w:r>
        <w:rPr>
          <w:b/>
          <w:u w:val="single"/>
        </w:rPr>
        <w:t>Papers/Publications:</w:t>
      </w:r>
    </w:p>
    <w:p w:rsidR="009352D3" w:rsidRDefault="009352D3" w:rsidP="009352D3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352D3" w:rsidRDefault="009352D3" w:rsidP="009352D3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“Influence of Canopy Geometry on Supersonic drag of a Delta Wing Fighter Aircraft”</w:t>
      </w:r>
      <w:r>
        <w:rPr>
          <w:rFonts w:ascii="Times New Roman" w:hAnsi="Times New Roman" w:cs="Times New Roman"/>
          <w:sz w:val="24"/>
          <w:szCs w:val="24"/>
        </w:rPr>
        <w:t xml:space="preserve"> in 17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annual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AeSI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CFD Symposium, 2015</w:t>
      </w:r>
    </w:p>
    <w:p w:rsidR="009352D3" w:rsidRDefault="009352D3" w:rsidP="009352D3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“Aerodynamic characteristics of a Generic Fighter aircraft with Air-to-Air missiles carried at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Underwing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station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-a-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vis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Wing Tip</w:t>
      </w:r>
      <w:r>
        <w:rPr>
          <w:rFonts w:ascii="Times New Roman" w:hAnsi="Times New Roman" w:cs="Times New Roman"/>
          <w:b/>
          <w:i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in 19th </w:t>
      </w:r>
      <w:proofErr w:type="spellStart"/>
      <w:r>
        <w:rPr>
          <w:rFonts w:ascii="Times New Roman" w:hAnsi="Times New Roman" w:cs="Times New Roman"/>
          <w:sz w:val="24"/>
          <w:szCs w:val="24"/>
        </w:rPr>
        <w:t>AeSI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Annual CFD Symposium, 2017</w:t>
      </w:r>
    </w:p>
    <w:p w:rsidR="009352D3" w:rsidRDefault="009352D3" w:rsidP="00737252">
      <w:pPr>
        <w:rPr>
          <w:b/>
          <w:color w:val="000000"/>
          <w:sz w:val="28"/>
          <w:szCs w:val="28"/>
        </w:rPr>
      </w:pPr>
    </w:p>
    <w:p w:rsidR="001039A8" w:rsidRDefault="001039A8" w:rsidP="00DD0918">
      <w:pPr>
        <w:rPr>
          <w:b/>
          <w:color w:val="000000"/>
          <w:sz w:val="28"/>
          <w:szCs w:val="28"/>
        </w:rPr>
      </w:pPr>
    </w:p>
    <w:p w:rsidR="00F06252" w:rsidRDefault="00F06252" w:rsidP="00DD0918">
      <w:pPr>
        <w:rPr>
          <w:b/>
          <w:color w:val="000000"/>
          <w:sz w:val="28"/>
          <w:szCs w:val="28"/>
        </w:rPr>
      </w:pPr>
    </w:p>
    <w:p w:rsidR="00F06252" w:rsidRDefault="00F06252" w:rsidP="00DD0918">
      <w:pPr>
        <w:rPr>
          <w:b/>
          <w:color w:val="000000"/>
          <w:sz w:val="28"/>
          <w:szCs w:val="28"/>
        </w:rPr>
      </w:pPr>
    </w:p>
    <w:p w:rsidR="00DD0918" w:rsidRPr="00DD0918" w:rsidRDefault="00A56328" w:rsidP="00DD0918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Industrial Engineer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 xml:space="preserve">                      K.H. Group of Companies</w:t>
      </w:r>
    </w:p>
    <w:p w:rsidR="00DD0918" w:rsidRDefault="00DD0918" w:rsidP="00DD0918">
      <w:pPr>
        <w:spacing w:line="276" w:lineRule="auto"/>
        <w:rPr>
          <w:color w:val="000000"/>
          <w:sz w:val="28"/>
          <w:szCs w:val="28"/>
        </w:rPr>
      </w:pPr>
    </w:p>
    <w:p w:rsidR="00A56328" w:rsidRPr="00DD0918" w:rsidRDefault="00A56328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 w:rsidRPr="00A56328">
        <w:rPr>
          <w:color w:val="000000"/>
          <w:sz w:val="28"/>
          <w:szCs w:val="28"/>
        </w:rPr>
        <w:t xml:space="preserve">Over all factory planning for LGD unit </w:t>
      </w:r>
      <w:r>
        <w:rPr>
          <w:color w:val="000000"/>
          <w:sz w:val="28"/>
          <w:szCs w:val="28"/>
        </w:rPr>
        <w:t>(7 conveyor’s)</w:t>
      </w:r>
    </w:p>
    <w:p w:rsidR="00135F48" w:rsidRDefault="00135F48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Monitoring quality in all the process by initiate “RFT” </w:t>
      </w:r>
    </w:p>
    <w:p w:rsidR="00F06252" w:rsidRDefault="00F06252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Cut to dispatch planning according to the customer requirement</w:t>
      </w:r>
    </w:p>
    <w:p w:rsidR="00F06252" w:rsidRPr="00DD0918" w:rsidRDefault="00F06252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Complete follow up of the leather , cutting and closing materials </w:t>
      </w:r>
    </w:p>
    <w:p w:rsidR="00DD0918" w:rsidRPr="00DD0918" w:rsidRDefault="00135F48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Dispatch the quantities as per customer consignment </w:t>
      </w:r>
    </w:p>
    <w:p w:rsidR="00135F48" w:rsidRDefault="00DD0918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 w:rsidRPr="00DD0918">
        <w:rPr>
          <w:color w:val="000000"/>
          <w:sz w:val="28"/>
          <w:szCs w:val="28"/>
        </w:rPr>
        <w:t>Respond to the customer in a timely manner</w:t>
      </w:r>
    </w:p>
    <w:p w:rsidR="00DD0918" w:rsidRDefault="00DD0918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a team establish 5 S in and out of the organization</w:t>
      </w:r>
      <w:r w:rsidRPr="00DD0918">
        <w:rPr>
          <w:color w:val="000000"/>
          <w:sz w:val="28"/>
          <w:szCs w:val="28"/>
        </w:rPr>
        <w:t xml:space="preserve"> </w:t>
      </w:r>
    </w:p>
    <w:p w:rsidR="00DD0918" w:rsidRPr="00DD0918" w:rsidRDefault="00DD0918" w:rsidP="00DD0918">
      <w:pPr>
        <w:numPr>
          <w:ilvl w:val="0"/>
          <w:numId w:val="22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To </w:t>
      </w:r>
      <w:r w:rsidRPr="00DD0918">
        <w:rPr>
          <w:color w:val="000000"/>
          <w:sz w:val="28"/>
          <w:szCs w:val="28"/>
        </w:rPr>
        <w:t xml:space="preserve"> ensure projects achieve stated goals and support business objectives</w:t>
      </w:r>
    </w:p>
    <w:p w:rsidR="00DD0918" w:rsidRDefault="00DD0918" w:rsidP="00135F48">
      <w:pPr>
        <w:widowControl w:val="0"/>
        <w:suppressAutoHyphens w:val="0"/>
        <w:autoSpaceDE w:val="0"/>
        <w:spacing w:line="276" w:lineRule="auto"/>
        <w:ind w:left="720" w:right="-101"/>
        <w:rPr>
          <w:b/>
          <w:u w:val="single"/>
        </w:rPr>
      </w:pPr>
    </w:p>
    <w:p w:rsidR="00DD0918" w:rsidRDefault="00DD0918" w:rsidP="00135F48">
      <w:pPr>
        <w:widowControl w:val="0"/>
        <w:suppressAutoHyphens w:val="0"/>
        <w:autoSpaceDE w:val="0"/>
        <w:spacing w:line="276" w:lineRule="auto"/>
        <w:ind w:left="720" w:right="-101"/>
        <w:rPr>
          <w:b/>
        </w:rPr>
      </w:pPr>
      <w:r w:rsidRPr="00DD0918">
        <w:rPr>
          <w:b/>
        </w:rPr>
        <w:tab/>
      </w:r>
      <w:r w:rsidRPr="00DD0918">
        <w:rPr>
          <w:b/>
        </w:rPr>
        <w:tab/>
      </w:r>
      <w:r w:rsidRPr="00DD0918">
        <w:rPr>
          <w:b/>
        </w:rPr>
        <w:tab/>
      </w:r>
    </w:p>
    <w:p w:rsidR="00135F48" w:rsidRPr="00F06252" w:rsidRDefault="00135F48" w:rsidP="00F06252">
      <w:pPr>
        <w:widowControl w:val="0"/>
        <w:suppressAutoHyphens w:val="0"/>
        <w:autoSpaceDE w:val="0"/>
        <w:spacing w:line="480" w:lineRule="auto"/>
        <w:ind w:left="360" w:right="-101"/>
        <w:rPr>
          <w:lang w:eastAsia="en-US"/>
        </w:rPr>
      </w:pPr>
      <w:r w:rsidRPr="00DD0918">
        <w:rPr>
          <w:b/>
          <w:u w:val="single"/>
        </w:rPr>
        <w:t>Personal Details</w:t>
      </w:r>
      <w:r w:rsidRPr="00DD0918">
        <w:rPr>
          <w:b/>
        </w:rPr>
        <w:t>:</w:t>
      </w:r>
    </w:p>
    <w:p w:rsidR="00135F48" w:rsidRPr="00DD091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Father’s Name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 xml:space="preserve">Mr. Abdul </w:t>
      </w:r>
      <w:proofErr w:type="spellStart"/>
      <w:r w:rsidRPr="00DD0918">
        <w:rPr>
          <w:szCs w:val="22"/>
          <w:lang w:eastAsia="en-US"/>
        </w:rPr>
        <w:t>Haji</w:t>
      </w:r>
      <w:proofErr w:type="spellEnd"/>
    </w:p>
    <w:p w:rsidR="00135F48" w:rsidRPr="00DD091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Address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 xml:space="preserve">5/c </w:t>
      </w:r>
      <w:proofErr w:type="spellStart"/>
      <w:r w:rsidRPr="00DD0918">
        <w:rPr>
          <w:szCs w:val="22"/>
          <w:lang w:eastAsia="en-US"/>
        </w:rPr>
        <w:t>Miyan</w:t>
      </w:r>
      <w:proofErr w:type="spellEnd"/>
      <w:r w:rsidRPr="00DD0918">
        <w:rPr>
          <w:szCs w:val="22"/>
          <w:lang w:eastAsia="en-US"/>
        </w:rPr>
        <w:t xml:space="preserve"> sahib street ,</w:t>
      </w:r>
      <w:proofErr w:type="spellStart"/>
      <w:r w:rsidRPr="00DD0918">
        <w:rPr>
          <w:szCs w:val="22"/>
          <w:lang w:eastAsia="en-US"/>
        </w:rPr>
        <w:t>Ranipet</w:t>
      </w:r>
      <w:proofErr w:type="spellEnd"/>
    </w:p>
    <w:p w:rsidR="00135F48" w:rsidRPr="00DD091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Date of Birth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>15</w:t>
      </w:r>
      <w:r w:rsidRPr="00DD0918">
        <w:rPr>
          <w:szCs w:val="22"/>
          <w:vertAlign w:val="superscript"/>
          <w:lang w:eastAsia="en-US"/>
        </w:rPr>
        <w:t>th</w:t>
      </w:r>
      <w:r w:rsidRPr="00DD0918">
        <w:rPr>
          <w:szCs w:val="22"/>
          <w:lang w:eastAsia="en-US"/>
        </w:rPr>
        <w:t xml:space="preserve"> August 1988</w:t>
      </w:r>
    </w:p>
    <w:p w:rsidR="00135F48" w:rsidRPr="00DD091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Nationality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>Indian</w:t>
      </w:r>
    </w:p>
    <w:p w:rsidR="00135F48" w:rsidRPr="00DD091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Languages Known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>English, Hindi, Urdu, Tamil</w:t>
      </w:r>
    </w:p>
    <w:p w:rsidR="00135F48" w:rsidRPr="00DD091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Passport Number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>J8549658</w:t>
      </w:r>
    </w:p>
    <w:p w:rsidR="00135F48" w:rsidRPr="00DD091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Passport Validity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>08/12/2011 - 07/12/2021</w:t>
      </w:r>
    </w:p>
    <w:p w:rsidR="00135F48" w:rsidRDefault="00135F4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r w:rsidRPr="00DD0918">
        <w:rPr>
          <w:szCs w:val="22"/>
          <w:lang w:eastAsia="en-US"/>
        </w:rPr>
        <w:t>Marital Status</w:t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</w:r>
      <w:r w:rsidRPr="00DD0918">
        <w:rPr>
          <w:szCs w:val="22"/>
          <w:lang w:eastAsia="en-US"/>
        </w:rPr>
        <w:tab/>
        <w:t>:</w:t>
      </w:r>
      <w:r w:rsidRPr="00DD0918">
        <w:rPr>
          <w:szCs w:val="22"/>
          <w:lang w:eastAsia="en-US"/>
        </w:rPr>
        <w:tab/>
        <w:t>Married</w:t>
      </w:r>
    </w:p>
    <w:p w:rsidR="001039A8" w:rsidRDefault="001039A8" w:rsidP="001039A8">
      <w:pPr>
        <w:widowControl w:val="0"/>
        <w:numPr>
          <w:ilvl w:val="0"/>
          <w:numId w:val="1"/>
        </w:numPr>
        <w:suppressAutoHyphens w:val="0"/>
        <w:autoSpaceDE w:val="0"/>
        <w:spacing w:line="480" w:lineRule="auto"/>
        <w:ind w:right="-97"/>
        <w:jc w:val="both"/>
        <w:rPr>
          <w:szCs w:val="22"/>
          <w:lang w:eastAsia="en-US"/>
        </w:rPr>
      </w:pPr>
      <w:proofErr w:type="spellStart"/>
      <w:r>
        <w:rPr>
          <w:szCs w:val="22"/>
          <w:lang w:eastAsia="en-US"/>
        </w:rPr>
        <w:t>No.of</w:t>
      </w:r>
      <w:proofErr w:type="spellEnd"/>
      <w:r>
        <w:rPr>
          <w:szCs w:val="22"/>
          <w:lang w:eastAsia="en-US"/>
        </w:rPr>
        <w:t xml:space="preserve"> dependents</w:t>
      </w:r>
      <w:r>
        <w:rPr>
          <w:szCs w:val="22"/>
          <w:lang w:eastAsia="en-US"/>
        </w:rPr>
        <w:tab/>
      </w:r>
      <w:r>
        <w:rPr>
          <w:szCs w:val="22"/>
          <w:lang w:eastAsia="en-US"/>
        </w:rPr>
        <w:tab/>
        <w:t>:          7</w:t>
      </w:r>
    </w:p>
    <w:p w:rsidR="00F06252" w:rsidRDefault="00F06252" w:rsidP="00F06252">
      <w:pPr>
        <w:widowControl w:val="0"/>
        <w:suppressAutoHyphens w:val="0"/>
        <w:autoSpaceDE w:val="0"/>
        <w:spacing w:line="480" w:lineRule="auto"/>
        <w:ind w:left="720" w:right="-97"/>
        <w:jc w:val="both"/>
        <w:rPr>
          <w:szCs w:val="22"/>
          <w:lang w:eastAsia="en-US"/>
        </w:rPr>
      </w:pPr>
    </w:p>
    <w:p w:rsidR="00F06252" w:rsidRDefault="00F06252" w:rsidP="00F06252">
      <w:pPr>
        <w:rPr>
          <w:szCs w:val="22"/>
          <w:lang w:eastAsia="en-US"/>
        </w:rPr>
      </w:pPr>
      <w:r>
        <w:rPr>
          <w:b/>
          <w:u w:val="single"/>
        </w:rPr>
        <w:t>Declaration:</w:t>
      </w:r>
    </w:p>
    <w:p w:rsidR="00F06252" w:rsidRDefault="00F06252" w:rsidP="00F06252">
      <w:pPr>
        <w:rPr>
          <w:szCs w:val="22"/>
          <w:lang w:eastAsia="en-US"/>
        </w:rPr>
      </w:pPr>
    </w:p>
    <w:p w:rsidR="00F06252" w:rsidRDefault="00F06252" w:rsidP="00F06252">
      <w:pPr>
        <w:rPr>
          <w:szCs w:val="22"/>
          <w:lang w:eastAsia="en-US"/>
        </w:rPr>
      </w:pPr>
    </w:p>
    <w:p w:rsidR="00F06252" w:rsidRDefault="00F06252" w:rsidP="00F06252">
      <w:pPr>
        <w:ind w:firstLine="720"/>
        <w:rPr>
          <w:b/>
          <w:highlight w:val="lightGray"/>
          <w:u w:val="single"/>
        </w:rPr>
      </w:pPr>
      <w:r>
        <w:rPr>
          <w:szCs w:val="22"/>
          <w:lang w:eastAsia="en-US"/>
        </w:rPr>
        <w:t>I hereby declare that the above details are correct to the best of my knowledge.</w:t>
      </w:r>
    </w:p>
    <w:p w:rsidR="00F06252" w:rsidRDefault="00F06252" w:rsidP="00F06252">
      <w:pPr>
        <w:widowControl w:val="0"/>
        <w:suppressAutoHyphens w:val="0"/>
        <w:autoSpaceDE w:val="0"/>
        <w:spacing w:line="360" w:lineRule="auto"/>
        <w:ind w:right="-97"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</w:p>
    <w:p w:rsidR="00F06252" w:rsidRDefault="00F06252" w:rsidP="00F06252">
      <w:pPr>
        <w:widowControl w:val="0"/>
        <w:suppressAutoHyphens w:val="0"/>
        <w:autoSpaceDE w:val="0"/>
        <w:spacing w:line="360" w:lineRule="auto"/>
        <w:ind w:right="-97"/>
        <w:jc w:val="both"/>
        <w:rPr>
          <w:lang w:eastAsia="en-US"/>
        </w:rPr>
      </w:pPr>
    </w:p>
    <w:p w:rsidR="00F06252" w:rsidRDefault="00F06252" w:rsidP="00F06252">
      <w:pPr>
        <w:widowControl w:val="0"/>
        <w:suppressAutoHyphens w:val="0"/>
        <w:autoSpaceDE w:val="0"/>
        <w:spacing w:line="360" w:lineRule="auto"/>
        <w:ind w:right="-97"/>
        <w:jc w:val="both"/>
        <w:rPr>
          <w:lang w:eastAsia="en-US"/>
        </w:rPr>
      </w:pPr>
    </w:p>
    <w:p w:rsidR="00F06252" w:rsidRDefault="00F06252" w:rsidP="00F06252">
      <w:pPr>
        <w:widowControl w:val="0"/>
        <w:suppressAutoHyphens w:val="0"/>
        <w:autoSpaceDE w:val="0"/>
        <w:spacing w:line="360" w:lineRule="auto"/>
        <w:ind w:right="-97"/>
        <w:jc w:val="both"/>
        <w:rPr>
          <w:lang w:eastAsia="en-US"/>
        </w:rPr>
      </w:pPr>
    </w:p>
    <w:p w:rsidR="00F06252" w:rsidRDefault="00F06252" w:rsidP="00F06252">
      <w:pPr>
        <w:widowControl w:val="0"/>
        <w:suppressAutoHyphens w:val="0"/>
        <w:autoSpaceDE w:val="0"/>
        <w:spacing w:line="360" w:lineRule="auto"/>
        <w:ind w:left="7200" w:right="-97" w:firstLine="720"/>
        <w:jc w:val="both"/>
        <w:rPr>
          <w:lang w:eastAsia="en-US"/>
        </w:rPr>
      </w:pPr>
      <w:proofErr w:type="gramStart"/>
      <w:r>
        <w:rPr>
          <w:lang w:eastAsia="en-US"/>
        </w:rPr>
        <w:t>ABDULRAHMAN.R.</w:t>
      </w:r>
      <w:proofErr w:type="gramEnd"/>
    </w:p>
    <w:p w:rsidR="00F06252" w:rsidRDefault="00F06252" w:rsidP="00F06252">
      <w:pPr>
        <w:widowControl w:val="0"/>
        <w:suppressAutoHyphens w:val="0"/>
        <w:autoSpaceDE w:val="0"/>
        <w:spacing w:line="480" w:lineRule="auto"/>
        <w:ind w:left="720" w:right="-97"/>
        <w:jc w:val="both"/>
        <w:rPr>
          <w:szCs w:val="22"/>
          <w:lang w:eastAsia="en-US"/>
        </w:rPr>
      </w:pPr>
    </w:p>
    <w:p w:rsidR="00405DEF" w:rsidRDefault="00DD0918" w:rsidP="00F06252">
      <w:pPr>
        <w:widowControl w:val="0"/>
        <w:suppressAutoHyphens w:val="0"/>
        <w:autoSpaceDE w:val="0"/>
        <w:spacing w:line="480" w:lineRule="auto"/>
        <w:ind w:right="-97"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  <w:r>
        <w:rPr>
          <w:lang w:eastAsia="en-US"/>
        </w:rPr>
        <w:tab/>
      </w:r>
    </w:p>
    <w:p w:rsidR="001039A8" w:rsidRPr="00DD0918" w:rsidRDefault="001039A8" w:rsidP="00DD0918">
      <w:pPr>
        <w:widowControl w:val="0"/>
        <w:suppressAutoHyphens w:val="0"/>
        <w:autoSpaceDE w:val="0"/>
        <w:spacing w:line="480" w:lineRule="auto"/>
        <w:ind w:left="720" w:right="-97"/>
        <w:jc w:val="both"/>
        <w:rPr>
          <w:szCs w:val="22"/>
          <w:lang w:eastAsia="en-US"/>
        </w:rPr>
      </w:pPr>
    </w:p>
    <w:sectPr w:rsidR="001039A8" w:rsidRPr="00DD0918" w:rsidSect="006D008A">
      <w:foot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720" w:right="720" w:bottom="720" w:left="81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39A8" w:rsidRDefault="001039A8">
      <w:r>
        <w:separator/>
      </w:r>
    </w:p>
  </w:endnote>
  <w:endnote w:type="continuationSeparator" w:id="1">
    <w:p w:rsidR="001039A8" w:rsidRDefault="001039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Liberation Sans">
    <w:altName w:val="MS Gothic"/>
    <w:charset w:val="00"/>
    <w:family w:val="swiss"/>
    <w:pitch w:val="variable"/>
    <w:sig w:usb0="00000000" w:usb1="00000000" w:usb2="00000000" w:usb3="00000000" w:csb0="00000000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39A8" w:rsidRDefault="001039A8">
    <w:pPr>
      <w:pStyle w:val="Footer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F06252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F06252">
      <w:rPr>
        <w:b/>
        <w:noProof/>
      </w:rPr>
      <w:t>3</w:t>
    </w:r>
    <w:r>
      <w:rPr>
        <w:b/>
      </w:rPr>
      <w:fldChar w:fldCharType="end"/>
    </w:r>
  </w:p>
  <w:p w:rsidR="001039A8" w:rsidRDefault="001039A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39A8" w:rsidRDefault="001039A8">
    <w:pPr>
      <w:pStyle w:val="Footer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F06252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F06252">
      <w:rPr>
        <w:b/>
        <w:noProof/>
      </w:rPr>
      <w:t>3</w:t>
    </w:r>
    <w:r>
      <w:rPr>
        <w:b/>
      </w:rPr>
      <w:fldChar w:fldCharType="end"/>
    </w:r>
  </w:p>
  <w:p w:rsidR="001039A8" w:rsidRDefault="001039A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39A8" w:rsidRDefault="001039A8">
      <w:r>
        <w:separator/>
      </w:r>
    </w:p>
  </w:footnote>
  <w:footnote w:type="continuationSeparator" w:id="1">
    <w:p w:rsidR="001039A8" w:rsidRDefault="001039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39A8" w:rsidRDefault="001039A8" w:rsidP="00AE3FF3">
    <w:pPr>
      <w:pStyle w:val="Header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 xml:space="preserve">R ABDUL RAHMAN </w:t>
    </w:r>
  </w:p>
  <w:p w:rsidR="001039A8" w:rsidRPr="00AE3FF3" w:rsidRDefault="001039A8" w:rsidP="00AE3FF3">
    <w:pPr>
      <w:pStyle w:val="Header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t xml:space="preserve">                                                                                                                  </w:t>
    </w:r>
    <w:r w:rsidRPr="00AE3FF3">
      <w:rPr>
        <w:b/>
      </w:rPr>
      <w:t>8553665753</w:t>
    </w:r>
  </w:p>
  <w:p w:rsidR="001039A8" w:rsidRDefault="001039A8" w:rsidP="00220872">
    <w:pPr>
      <w:pStyle w:val="Header"/>
      <w:ind w:left="7200"/>
    </w:pPr>
    <w:r>
      <w:t xml:space="preserve">rabdulrahman.aero@gmail.com                                                                               </w:t>
    </w:r>
  </w:p>
  <w:p w:rsidR="001039A8" w:rsidRDefault="001039A8" w:rsidP="005A33E8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72"/>
        </w:tabs>
        <w:ind w:left="772" w:hanging="360"/>
      </w:pPr>
      <w:rPr>
        <w:rFonts w:ascii="Symbol" w:hAnsi="Symbol"/>
      </w:rPr>
    </w:lvl>
  </w:abstractNum>
  <w:abstractNum w:abstractNumId="1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772"/>
        </w:tabs>
        <w:ind w:left="772" w:hanging="360"/>
      </w:pPr>
      <w:rPr>
        <w:rFonts w:ascii="Symbol" w:hAnsi="Symbol"/>
      </w:rPr>
    </w:lvl>
  </w:abstractNum>
  <w:abstractNum w:abstractNumId="4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72"/>
        </w:tabs>
        <w:ind w:left="772" w:hanging="360"/>
      </w:pPr>
      <w:rPr>
        <w:rFonts w:ascii="Symbol" w:hAnsi="Symbol"/>
      </w:rPr>
    </w:lvl>
  </w:abstractNum>
  <w:abstractNum w:abstractNumId="5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6">
    <w:nsid w:val="0000000B"/>
    <w:multiLevelType w:val="hybridMultilevel"/>
    <w:tmpl w:val="EA5442A4"/>
    <w:lvl w:ilvl="0" w:tplc="92A40A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2CC053F"/>
    <w:multiLevelType w:val="hybridMultilevel"/>
    <w:tmpl w:val="03EE1A8C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">
    <w:nsid w:val="08450214"/>
    <w:multiLevelType w:val="hybridMultilevel"/>
    <w:tmpl w:val="15DAA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4A5910"/>
    <w:multiLevelType w:val="hybridMultilevel"/>
    <w:tmpl w:val="5BFE8F40"/>
    <w:lvl w:ilvl="0" w:tplc="D4765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S Reference Specialty" w:hAnsi="MS Reference Specialty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S Reference Specialty" w:hAnsi="MS Reference Specialty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S Reference Specialty" w:hAnsi="MS Reference Specialty" w:hint="default"/>
      </w:rPr>
    </w:lvl>
  </w:abstractNum>
  <w:abstractNum w:abstractNumId="10">
    <w:nsid w:val="16E031B3"/>
    <w:multiLevelType w:val="hybridMultilevel"/>
    <w:tmpl w:val="A490AC5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>
    <w:nsid w:val="17A0113A"/>
    <w:multiLevelType w:val="multilevel"/>
    <w:tmpl w:val="428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F360BD9"/>
    <w:multiLevelType w:val="hybridMultilevel"/>
    <w:tmpl w:val="4DCAC51A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3">
    <w:nsid w:val="1F75112D"/>
    <w:multiLevelType w:val="hybridMultilevel"/>
    <w:tmpl w:val="4A0AC006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>
    <w:nsid w:val="2375695A"/>
    <w:multiLevelType w:val="hybridMultilevel"/>
    <w:tmpl w:val="DE700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E74936"/>
    <w:multiLevelType w:val="hybridMultilevel"/>
    <w:tmpl w:val="AD088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521116"/>
    <w:multiLevelType w:val="hybridMultilevel"/>
    <w:tmpl w:val="7E946E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5A33FD"/>
    <w:multiLevelType w:val="hybridMultilevel"/>
    <w:tmpl w:val="81228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BC519D"/>
    <w:multiLevelType w:val="hybridMultilevel"/>
    <w:tmpl w:val="EA5442A4"/>
    <w:lvl w:ilvl="0" w:tplc="92A40A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FE54AC"/>
    <w:multiLevelType w:val="hybridMultilevel"/>
    <w:tmpl w:val="1722F6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E62BD5"/>
    <w:multiLevelType w:val="hybridMultilevel"/>
    <w:tmpl w:val="53BCBFA8"/>
    <w:lvl w:ilvl="0" w:tplc="00000005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261D72"/>
    <w:multiLevelType w:val="hybridMultilevel"/>
    <w:tmpl w:val="C58E73E8"/>
    <w:lvl w:ilvl="0" w:tplc="04090017">
      <w:start w:val="1"/>
      <w:numFmt w:val="lowerLetter"/>
      <w:lvlText w:val="%1)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>
    <w:nsid w:val="480654DA"/>
    <w:multiLevelType w:val="multilevel"/>
    <w:tmpl w:val="CFE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1FC6F0F"/>
    <w:multiLevelType w:val="hybridMultilevel"/>
    <w:tmpl w:val="D22442F0"/>
    <w:lvl w:ilvl="0" w:tplc="04090017">
      <w:start w:val="1"/>
      <w:numFmt w:val="lowerLetter"/>
      <w:lvlText w:val="%1)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>
    <w:nsid w:val="5875516F"/>
    <w:multiLevelType w:val="hybridMultilevel"/>
    <w:tmpl w:val="C5CA7926"/>
    <w:lvl w:ilvl="0" w:tplc="04090017">
      <w:start w:val="1"/>
      <w:numFmt w:val="lowerLetter"/>
      <w:lvlText w:val="%1)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5">
    <w:nsid w:val="5E0F2865"/>
    <w:multiLevelType w:val="hybridMultilevel"/>
    <w:tmpl w:val="BD4A6B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7B123E"/>
    <w:multiLevelType w:val="hybridMultilevel"/>
    <w:tmpl w:val="0DBA1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7745A8"/>
    <w:multiLevelType w:val="hybridMultilevel"/>
    <w:tmpl w:val="1D744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AF7AE5"/>
    <w:multiLevelType w:val="hybridMultilevel"/>
    <w:tmpl w:val="0770A4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A44EDC"/>
    <w:multiLevelType w:val="hybridMultilevel"/>
    <w:tmpl w:val="39C0E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14"/>
  </w:num>
  <w:num w:numId="4">
    <w:abstractNumId w:val="15"/>
  </w:num>
  <w:num w:numId="5">
    <w:abstractNumId w:val="18"/>
  </w:num>
  <w:num w:numId="6">
    <w:abstractNumId w:val="10"/>
  </w:num>
  <w:num w:numId="7">
    <w:abstractNumId w:val="29"/>
  </w:num>
  <w:num w:numId="8">
    <w:abstractNumId w:val="17"/>
  </w:num>
  <w:num w:numId="9">
    <w:abstractNumId w:val="11"/>
  </w:num>
  <w:num w:numId="10">
    <w:abstractNumId w:val="22"/>
  </w:num>
  <w:num w:numId="11">
    <w:abstractNumId w:val="16"/>
  </w:num>
  <w:num w:numId="12">
    <w:abstractNumId w:val="21"/>
  </w:num>
  <w:num w:numId="13">
    <w:abstractNumId w:val="13"/>
  </w:num>
  <w:num w:numId="14">
    <w:abstractNumId w:val="8"/>
  </w:num>
  <w:num w:numId="15">
    <w:abstractNumId w:val="23"/>
  </w:num>
  <w:num w:numId="16">
    <w:abstractNumId w:val="24"/>
  </w:num>
  <w:num w:numId="17">
    <w:abstractNumId w:val="27"/>
  </w:num>
  <w:num w:numId="18">
    <w:abstractNumId w:val="7"/>
  </w:num>
  <w:num w:numId="19">
    <w:abstractNumId w:val="12"/>
  </w:num>
  <w:num w:numId="20">
    <w:abstractNumId w:val="28"/>
  </w:num>
  <w:num w:numId="21">
    <w:abstractNumId w:val="19"/>
  </w:num>
  <w:num w:numId="22">
    <w:abstractNumId w:val="26"/>
  </w:num>
  <w:num w:numId="23">
    <w:abstractNumId w:val="25"/>
  </w:num>
  <w:num w:numId="24">
    <w:abstractNumId w:val="6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mailMerge>
    <w:mainDocumentType w:val="formLetters"/>
    <w:dataType w:val="textFile"/>
    <w:activeRecord w:val="-1"/>
    <w:odso/>
  </w:mailMerge>
  <w:defaultTabStop w:val="720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44034">
      <o:colormenu v:ext="edit" fillcolor="none"/>
    </o:shapedefaults>
  </w:hdrShapeDefaults>
  <w:footnotePr>
    <w:pos w:val="beneathText"/>
    <w:footnote w:id="0"/>
    <w:footnote w:id="1"/>
  </w:footnotePr>
  <w:endnotePr>
    <w:endnote w:id="0"/>
    <w:endnote w:id="1"/>
  </w:endnotePr>
  <w:compat/>
  <w:rsids>
    <w:rsidRoot w:val="00C8124A"/>
    <w:rsid w:val="00000D7F"/>
    <w:rsid w:val="00001D27"/>
    <w:rsid w:val="00004D61"/>
    <w:rsid w:val="000052F2"/>
    <w:rsid w:val="00007B15"/>
    <w:rsid w:val="00010569"/>
    <w:rsid w:val="0001150A"/>
    <w:rsid w:val="00014D9F"/>
    <w:rsid w:val="000158F1"/>
    <w:rsid w:val="00017276"/>
    <w:rsid w:val="00020694"/>
    <w:rsid w:val="00020FC4"/>
    <w:rsid w:val="00021092"/>
    <w:rsid w:val="0002460D"/>
    <w:rsid w:val="00025F87"/>
    <w:rsid w:val="00030072"/>
    <w:rsid w:val="00030699"/>
    <w:rsid w:val="00031A85"/>
    <w:rsid w:val="0003287E"/>
    <w:rsid w:val="000346BF"/>
    <w:rsid w:val="00036991"/>
    <w:rsid w:val="00036D01"/>
    <w:rsid w:val="00037F9A"/>
    <w:rsid w:val="00041B7B"/>
    <w:rsid w:val="00043EEE"/>
    <w:rsid w:val="00045136"/>
    <w:rsid w:val="000464F8"/>
    <w:rsid w:val="0004720F"/>
    <w:rsid w:val="00047FCA"/>
    <w:rsid w:val="000546A9"/>
    <w:rsid w:val="00055157"/>
    <w:rsid w:val="000564F0"/>
    <w:rsid w:val="00057569"/>
    <w:rsid w:val="00060402"/>
    <w:rsid w:val="00063181"/>
    <w:rsid w:val="00064350"/>
    <w:rsid w:val="000660CB"/>
    <w:rsid w:val="00067E56"/>
    <w:rsid w:val="00073722"/>
    <w:rsid w:val="0007481E"/>
    <w:rsid w:val="00074993"/>
    <w:rsid w:val="000763ED"/>
    <w:rsid w:val="000809C5"/>
    <w:rsid w:val="00080EFB"/>
    <w:rsid w:val="00086CA8"/>
    <w:rsid w:val="00090A1D"/>
    <w:rsid w:val="0009270C"/>
    <w:rsid w:val="00097305"/>
    <w:rsid w:val="00097F6D"/>
    <w:rsid w:val="000A06D1"/>
    <w:rsid w:val="000A0AAC"/>
    <w:rsid w:val="000A1D68"/>
    <w:rsid w:val="000A33B8"/>
    <w:rsid w:val="000A58D2"/>
    <w:rsid w:val="000A7969"/>
    <w:rsid w:val="000C19F4"/>
    <w:rsid w:val="000C2B8B"/>
    <w:rsid w:val="000C49DB"/>
    <w:rsid w:val="000C5D37"/>
    <w:rsid w:val="000D2E90"/>
    <w:rsid w:val="000D316D"/>
    <w:rsid w:val="000D3A1F"/>
    <w:rsid w:val="000D72D4"/>
    <w:rsid w:val="000D7BEE"/>
    <w:rsid w:val="000E0EEB"/>
    <w:rsid w:val="000E1650"/>
    <w:rsid w:val="000E1913"/>
    <w:rsid w:val="000E33A6"/>
    <w:rsid w:val="000E352A"/>
    <w:rsid w:val="000E3F0D"/>
    <w:rsid w:val="000E46D7"/>
    <w:rsid w:val="000E4816"/>
    <w:rsid w:val="000E4A67"/>
    <w:rsid w:val="000E516D"/>
    <w:rsid w:val="000E5288"/>
    <w:rsid w:val="000E5FDC"/>
    <w:rsid w:val="000E7C8D"/>
    <w:rsid w:val="000F023B"/>
    <w:rsid w:val="000F0F33"/>
    <w:rsid w:val="000F5B06"/>
    <w:rsid w:val="00101886"/>
    <w:rsid w:val="001039A8"/>
    <w:rsid w:val="001050D2"/>
    <w:rsid w:val="00105EB0"/>
    <w:rsid w:val="001073B4"/>
    <w:rsid w:val="00113812"/>
    <w:rsid w:val="00117218"/>
    <w:rsid w:val="00120023"/>
    <w:rsid w:val="00121F0B"/>
    <w:rsid w:val="00122898"/>
    <w:rsid w:val="00123D14"/>
    <w:rsid w:val="00124EE6"/>
    <w:rsid w:val="00126F2C"/>
    <w:rsid w:val="00131250"/>
    <w:rsid w:val="0013469B"/>
    <w:rsid w:val="00135F48"/>
    <w:rsid w:val="00136C99"/>
    <w:rsid w:val="00137720"/>
    <w:rsid w:val="001379DD"/>
    <w:rsid w:val="00140EF9"/>
    <w:rsid w:val="0014130C"/>
    <w:rsid w:val="00142AE7"/>
    <w:rsid w:val="00142FE7"/>
    <w:rsid w:val="00147D92"/>
    <w:rsid w:val="00151460"/>
    <w:rsid w:val="001556BE"/>
    <w:rsid w:val="001601B9"/>
    <w:rsid w:val="001620FB"/>
    <w:rsid w:val="0016211D"/>
    <w:rsid w:val="00163BAB"/>
    <w:rsid w:val="0016582C"/>
    <w:rsid w:val="00165D74"/>
    <w:rsid w:val="00166809"/>
    <w:rsid w:val="001708DC"/>
    <w:rsid w:val="001724F3"/>
    <w:rsid w:val="0017402B"/>
    <w:rsid w:val="00174FFD"/>
    <w:rsid w:val="00175BED"/>
    <w:rsid w:val="0018018F"/>
    <w:rsid w:val="00180CA1"/>
    <w:rsid w:val="00182FEE"/>
    <w:rsid w:val="001867BC"/>
    <w:rsid w:val="001868DE"/>
    <w:rsid w:val="0018701A"/>
    <w:rsid w:val="00187D0B"/>
    <w:rsid w:val="00193793"/>
    <w:rsid w:val="00194196"/>
    <w:rsid w:val="00196461"/>
    <w:rsid w:val="001A0D0A"/>
    <w:rsid w:val="001A0D17"/>
    <w:rsid w:val="001A5B15"/>
    <w:rsid w:val="001B1104"/>
    <w:rsid w:val="001B58E3"/>
    <w:rsid w:val="001B7B72"/>
    <w:rsid w:val="001C2F85"/>
    <w:rsid w:val="001C74B9"/>
    <w:rsid w:val="001C753F"/>
    <w:rsid w:val="001D4773"/>
    <w:rsid w:val="001D571F"/>
    <w:rsid w:val="001D61E3"/>
    <w:rsid w:val="001D6F70"/>
    <w:rsid w:val="001E1325"/>
    <w:rsid w:val="001E17D9"/>
    <w:rsid w:val="001E1EF6"/>
    <w:rsid w:val="001E2FBD"/>
    <w:rsid w:val="001E4C12"/>
    <w:rsid w:val="001E4F85"/>
    <w:rsid w:val="001E5BD9"/>
    <w:rsid w:val="001E68D5"/>
    <w:rsid w:val="001F17AC"/>
    <w:rsid w:val="001F276D"/>
    <w:rsid w:val="001F33A7"/>
    <w:rsid w:val="001F3A3F"/>
    <w:rsid w:val="001F3D81"/>
    <w:rsid w:val="001F43DB"/>
    <w:rsid w:val="001F5975"/>
    <w:rsid w:val="001F5A94"/>
    <w:rsid w:val="00200E14"/>
    <w:rsid w:val="00204926"/>
    <w:rsid w:val="002069A3"/>
    <w:rsid w:val="00206AE7"/>
    <w:rsid w:val="00206E99"/>
    <w:rsid w:val="00206EE2"/>
    <w:rsid w:val="00207915"/>
    <w:rsid w:val="00211671"/>
    <w:rsid w:val="00211D98"/>
    <w:rsid w:val="00213A4F"/>
    <w:rsid w:val="00213E7E"/>
    <w:rsid w:val="0021516F"/>
    <w:rsid w:val="00215CCE"/>
    <w:rsid w:val="00216AA5"/>
    <w:rsid w:val="00216E7F"/>
    <w:rsid w:val="002170E5"/>
    <w:rsid w:val="002172C9"/>
    <w:rsid w:val="00220872"/>
    <w:rsid w:val="00222D6C"/>
    <w:rsid w:val="00227691"/>
    <w:rsid w:val="00230C52"/>
    <w:rsid w:val="00233E16"/>
    <w:rsid w:val="00236964"/>
    <w:rsid w:val="0023794C"/>
    <w:rsid w:val="00240A39"/>
    <w:rsid w:val="00240D8A"/>
    <w:rsid w:val="00241507"/>
    <w:rsid w:val="002437FA"/>
    <w:rsid w:val="0024699A"/>
    <w:rsid w:val="00247C88"/>
    <w:rsid w:val="00250D4C"/>
    <w:rsid w:val="00252EDF"/>
    <w:rsid w:val="0025302F"/>
    <w:rsid w:val="0025326C"/>
    <w:rsid w:val="0025362F"/>
    <w:rsid w:val="002549AC"/>
    <w:rsid w:val="002611A5"/>
    <w:rsid w:val="00263915"/>
    <w:rsid w:val="00265101"/>
    <w:rsid w:val="00272A0D"/>
    <w:rsid w:val="00276CCD"/>
    <w:rsid w:val="0028074A"/>
    <w:rsid w:val="00280BC6"/>
    <w:rsid w:val="002833F1"/>
    <w:rsid w:val="00284351"/>
    <w:rsid w:val="00284460"/>
    <w:rsid w:val="00290C78"/>
    <w:rsid w:val="0029322F"/>
    <w:rsid w:val="002946BC"/>
    <w:rsid w:val="00296187"/>
    <w:rsid w:val="00296D6A"/>
    <w:rsid w:val="002979EF"/>
    <w:rsid w:val="002A08FE"/>
    <w:rsid w:val="002A6CA4"/>
    <w:rsid w:val="002A7487"/>
    <w:rsid w:val="002B67B8"/>
    <w:rsid w:val="002C2E0E"/>
    <w:rsid w:val="002C2E64"/>
    <w:rsid w:val="002C4684"/>
    <w:rsid w:val="002C47F6"/>
    <w:rsid w:val="002C6A63"/>
    <w:rsid w:val="002C7D2C"/>
    <w:rsid w:val="002D07E7"/>
    <w:rsid w:val="002D14CE"/>
    <w:rsid w:val="002D1709"/>
    <w:rsid w:val="002D25B0"/>
    <w:rsid w:val="002D2B8A"/>
    <w:rsid w:val="002D317E"/>
    <w:rsid w:val="002D3D63"/>
    <w:rsid w:val="002D6235"/>
    <w:rsid w:val="002D62A7"/>
    <w:rsid w:val="002E01F0"/>
    <w:rsid w:val="002E1860"/>
    <w:rsid w:val="002E4619"/>
    <w:rsid w:val="002E5CC7"/>
    <w:rsid w:val="002E7789"/>
    <w:rsid w:val="002F418F"/>
    <w:rsid w:val="002F5714"/>
    <w:rsid w:val="002F58F9"/>
    <w:rsid w:val="002F6ECA"/>
    <w:rsid w:val="003037E5"/>
    <w:rsid w:val="00304A98"/>
    <w:rsid w:val="00311A25"/>
    <w:rsid w:val="0031258F"/>
    <w:rsid w:val="00313BA2"/>
    <w:rsid w:val="00315F59"/>
    <w:rsid w:val="00333030"/>
    <w:rsid w:val="00333385"/>
    <w:rsid w:val="003348F2"/>
    <w:rsid w:val="00334EB3"/>
    <w:rsid w:val="00335A20"/>
    <w:rsid w:val="00336A73"/>
    <w:rsid w:val="00337DBE"/>
    <w:rsid w:val="00340460"/>
    <w:rsid w:val="00340F67"/>
    <w:rsid w:val="00346F17"/>
    <w:rsid w:val="003474C2"/>
    <w:rsid w:val="00351DCB"/>
    <w:rsid w:val="00353C20"/>
    <w:rsid w:val="00353C34"/>
    <w:rsid w:val="00354A1A"/>
    <w:rsid w:val="00362CB7"/>
    <w:rsid w:val="00366490"/>
    <w:rsid w:val="00370325"/>
    <w:rsid w:val="00370C4C"/>
    <w:rsid w:val="00370CC9"/>
    <w:rsid w:val="00374BCA"/>
    <w:rsid w:val="00382ACE"/>
    <w:rsid w:val="00384F5E"/>
    <w:rsid w:val="00385388"/>
    <w:rsid w:val="00387150"/>
    <w:rsid w:val="0039078E"/>
    <w:rsid w:val="0039129F"/>
    <w:rsid w:val="00394435"/>
    <w:rsid w:val="003944A3"/>
    <w:rsid w:val="00395D51"/>
    <w:rsid w:val="00396E56"/>
    <w:rsid w:val="003A10CC"/>
    <w:rsid w:val="003A7811"/>
    <w:rsid w:val="003B3706"/>
    <w:rsid w:val="003B39B3"/>
    <w:rsid w:val="003B4312"/>
    <w:rsid w:val="003B7231"/>
    <w:rsid w:val="003C40F2"/>
    <w:rsid w:val="003C418E"/>
    <w:rsid w:val="003C4A7A"/>
    <w:rsid w:val="003C5976"/>
    <w:rsid w:val="003C6684"/>
    <w:rsid w:val="003D0859"/>
    <w:rsid w:val="003D3B2B"/>
    <w:rsid w:val="003D3E2D"/>
    <w:rsid w:val="003D4B4A"/>
    <w:rsid w:val="003D5477"/>
    <w:rsid w:val="003D6412"/>
    <w:rsid w:val="003E0A59"/>
    <w:rsid w:val="003E35FD"/>
    <w:rsid w:val="003E3840"/>
    <w:rsid w:val="003E4B89"/>
    <w:rsid w:val="003E5829"/>
    <w:rsid w:val="003E5D52"/>
    <w:rsid w:val="003E621F"/>
    <w:rsid w:val="003E79C3"/>
    <w:rsid w:val="003F3170"/>
    <w:rsid w:val="003F36F1"/>
    <w:rsid w:val="003F5ED1"/>
    <w:rsid w:val="003F6F80"/>
    <w:rsid w:val="00401B42"/>
    <w:rsid w:val="00401D04"/>
    <w:rsid w:val="004027B7"/>
    <w:rsid w:val="00403489"/>
    <w:rsid w:val="0040433A"/>
    <w:rsid w:val="004059A0"/>
    <w:rsid w:val="00405DEF"/>
    <w:rsid w:val="004101C1"/>
    <w:rsid w:val="004137B6"/>
    <w:rsid w:val="00414F54"/>
    <w:rsid w:val="00416B2F"/>
    <w:rsid w:val="00423137"/>
    <w:rsid w:val="00424615"/>
    <w:rsid w:val="004255F2"/>
    <w:rsid w:val="00425D93"/>
    <w:rsid w:val="004309C8"/>
    <w:rsid w:val="004310A1"/>
    <w:rsid w:val="00432302"/>
    <w:rsid w:val="00432605"/>
    <w:rsid w:val="00432BD0"/>
    <w:rsid w:val="0043407F"/>
    <w:rsid w:val="00434978"/>
    <w:rsid w:val="00434B8A"/>
    <w:rsid w:val="00435201"/>
    <w:rsid w:val="00440F1B"/>
    <w:rsid w:val="0044122F"/>
    <w:rsid w:val="0044287C"/>
    <w:rsid w:val="00442BE6"/>
    <w:rsid w:val="004437C6"/>
    <w:rsid w:val="00450AF3"/>
    <w:rsid w:val="00452C0E"/>
    <w:rsid w:val="004534B7"/>
    <w:rsid w:val="00455257"/>
    <w:rsid w:val="00456BFC"/>
    <w:rsid w:val="004579FD"/>
    <w:rsid w:val="00460555"/>
    <w:rsid w:val="0046073B"/>
    <w:rsid w:val="00462233"/>
    <w:rsid w:val="00467861"/>
    <w:rsid w:val="00470B6F"/>
    <w:rsid w:val="004720CC"/>
    <w:rsid w:val="004729B5"/>
    <w:rsid w:val="00473973"/>
    <w:rsid w:val="00474BEC"/>
    <w:rsid w:val="0047541C"/>
    <w:rsid w:val="0047560D"/>
    <w:rsid w:val="00475705"/>
    <w:rsid w:val="0048790F"/>
    <w:rsid w:val="00487DAF"/>
    <w:rsid w:val="00490607"/>
    <w:rsid w:val="0049104E"/>
    <w:rsid w:val="004925ED"/>
    <w:rsid w:val="0049295C"/>
    <w:rsid w:val="0049653A"/>
    <w:rsid w:val="004A1A43"/>
    <w:rsid w:val="004A279E"/>
    <w:rsid w:val="004A35ED"/>
    <w:rsid w:val="004A4278"/>
    <w:rsid w:val="004A6744"/>
    <w:rsid w:val="004B23E8"/>
    <w:rsid w:val="004B3587"/>
    <w:rsid w:val="004B53E5"/>
    <w:rsid w:val="004B58A1"/>
    <w:rsid w:val="004B7CD9"/>
    <w:rsid w:val="004C60E9"/>
    <w:rsid w:val="004C67C1"/>
    <w:rsid w:val="004D3322"/>
    <w:rsid w:val="004D5039"/>
    <w:rsid w:val="004D5C9A"/>
    <w:rsid w:val="004D6FEF"/>
    <w:rsid w:val="004D7313"/>
    <w:rsid w:val="004D79D6"/>
    <w:rsid w:val="004E21F4"/>
    <w:rsid w:val="004E3402"/>
    <w:rsid w:val="004E3708"/>
    <w:rsid w:val="004E7E85"/>
    <w:rsid w:val="004F02E1"/>
    <w:rsid w:val="004F3A1B"/>
    <w:rsid w:val="004F3B52"/>
    <w:rsid w:val="004F3F16"/>
    <w:rsid w:val="004F470C"/>
    <w:rsid w:val="004F5887"/>
    <w:rsid w:val="004F66C7"/>
    <w:rsid w:val="004F6C49"/>
    <w:rsid w:val="004F7B1D"/>
    <w:rsid w:val="005011EE"/>
    <w:rsid w:val="005017F7"/>
    <w:rsid w:val="00501F15"/>
    <w:rsid w:val="005023A7"/>
    <w:rsid w:val="00507CE1"/>
    <w:rsid w:val="00510D61"/>
    <w:rsid w:val="00512B5E"/>
    <w:rsid w:val="00513648"/>
    <w:rsid w:val="00513BFA"/>
    <w:rsid w:val="005155CD"/>
    <w:rsid w:val="00516204"/>
    <w:rsid w:val="00517217"/>
    <w:rsid w:val="0051787F"/>
    <w:rsid w:val="005201D0"/>
    <w:rsid w:val="00521B1E"/>
    <w:rsid w:val="00521C7A"/>
    <w:rsid w:val="00525436"/>
    <w:rsid w:val="005315ED"/>
    <w:rsid w:val="00540838"/>
    <w:rsid w:val="005412D4"/>
    <w:rsid w:val="00542498"/>
    <w:rsid w:val="00542EF7"/>
    <w:rsid w:val="00544921"/>
    <w:rsid w:val="005458E5"/>
    <w:rsid w:val="005462B2"/>
    <w:rsid w:val="00550B08"/>
    <w:rsid w:val="005520B1"/>
    <w:rsid w:val="00560CF6"/>
    <w:rsid w:val="00562CDE"/>
    <w:rsid w:val="00564DED"/>
    <w:rsid w:val="005651D9"/>
    <w:rsid w:val="0056750B"/>
    <w:rsid w:val="00570748"/>
    <w:rsid w:val="00573DD2"/>
    <w:rsid w:val="005745F8"/>
    <w:rsid w:val="00577036"/>
    <w:rsid w:val="00581DE3"/>
    <w:rsid w:val="00582612"/>
    <w:rsid w:val="00585A79"/>
    <w:rsid w:val="00586EA3"/>
    <w:rsid w:val="00593481"/>
    <w:rsid w:val="005939F4"/>
    <w:rsid w:val="00595829"/>
    <w:rsid w:val="00595E29"/>
    <w:rsid w:val="00596616"/>
    <w:rsid w:val="005967F2"/>
    <w:rsid w:val="005A29D1"/>
    <w:rsid w:val="005A33E8"/>
    <w:rsid w:val="005A394E"/>
    <w:rsid w:val="005A3BF8"/>
    <w:rsid w:val="005A7524"/>
    <w:rsid w:val="005A7841"/>
    <w:rsid w:val="005B29B2"/>
    <w:rsid w:val="005B3D0E"/>
    <w:rsid w:val="005B449F"/>
    <w:rsid w:val="005C17CD"/>
    <w:rsid w:val="005C1F6E"/>
    <w:rsid w:val="005C4358"/>
    <w:rsid w:val="005C5587"/>
    <w:rsid w:val="005C5A09"/>
    <w:rsid w:val="005D0232"/>
    <w:rsid w:val="005D0B3F"/>
    <w:rsid w:val="005D263A"/>
    <w:rsid w:val="005D3D2F"/>
    <w:rsid w:val="005D556A"/>
    <w:rsid w:val="005D5E23"/>
    <w:rsid w:val="005E020B"/>
    <w:rsid w:val="005E120E"/>
    <w:rsid w:val="005E4EA3"/>
    <w:rsid w:val="005E4FA0"/>
    <w:rsid w:val="005E5509"/>
    <w:rsid w:val="005E55EC"/>
    <w:rsid w:val="005E5844"/>
    <w:rsid w:val="005E5F13"/>
    <w:rsid w:val="005E61A8"/>
    <w:rsid w:val="005E7A0D"/>
    <w:rsid w:val="005F127C"/>
    <w:rsid w:val="005F69E7"/>
    <w:rsid w:val="005F6D1D"/>
    <w:rsid w:val="00601579"/>
    <w:rsid w:val="00603EDE"/>
    <w:rsid w:val="0060507B"/>
    <w:rsid w:val="00605439"/>
    <w:rsid w:val="00606F58"/>
    <w:rsid w:val="0060764F"/>
    <w:rsid w:val="00607AEB"/>
    <w:rsid w:val="00610B02"/>
    <w:rsid w:val="0061367B"/>
    <w:rsid w:val="006143A0"/>
    <w:rsid w:val="00625BE3"/>
    <w:rsid w:val="00627EA8"/>
    <w:rsid w:val="00632301"/>
    <w:rsid w:val="00632732"/>
    <w:rsid w:val="006351C1"/>
    <w:rsid w:val="00637856"/>
    <w:rsid w:val="00637D17"/>
    <w:rsid w:val="00641ED4"/>
    <w:rsid w:val="006455ED"/>
    <w:rsid w:val="00651397"/>
    <w:rsid w:val="00652C4E"/>
    <w:rsid w:val="00653DFF"/>
    <w:rsid w:val="006554BE"/>
    <w:rsid w:val="00655BE7"/>
    <w:rsid w:val="00656DF5"/>
    <w:rsid w:val="00660005"/>
    <w:rsid w:val="00660623"/>
    <w:rsid w:val="00663ED2"/>
    <w:rsid w:val="006649A4"/>
    <w:rsid w:val="00672BE9"/>
    <w:rsid w:val="006732DB"/>
    <w:rsid w:val="00673A76"/>
    <w:rsid w:val="00673D92"/>
    <w:rsid w:val="00677E9F"/>
    <w:rsid w:val="006803BF"/>
    <w:rsid w:val="006814F1"/>
    <w:rsid w:val="00681F9E"/>
    <w:rsid w:val="00686A13"/>
    <w:rsid w:val="00691C00"/>
    <w:rsid w:val="006928D9"/>
    <w:rsid w:val="0069419F"/>
    <w:rsid w:val="0069485F"/>
    <w:rsid w:val="006956E4"/>
    <w:rsid w:val="00695B2B"/>
    <w:rsid w:val="00697A47"/>
    <w:rsid w:val="00697C3D"/>
    <w:rsid w:val="006A0E6C"/>
    <w:rsid w:val="006A0E90"/>
    <w:rsid w:val="006A14C5"/>
    <w:rsid w:val="006A1A92"/>
    <w:rsid w:val="006A378D"/>
    <w:rsid w:val="006A3F12"/>
    <w:rsid w:val="006A6FAD"/>
    <w:rsid w:val="006B1D9C"/>
    <w:rsid w:val="006C0324"/>
    <w:rsid w:val="006C349D"/>
    <w:rsid w:val="006C3517"/>
    <w:rsid w:val="006D008A"/>
    <w:rsid w:val="006D0F9F"/>
    <w:rsid w:val="006D320E"/>
    <w:rsid w:val="006D5F5F"/>
    <w:rsid w:val="006D6753"/>
    <w:rsid w:val="006E59FB"/>
    <w:rsid w:val="006E6B02"/>
    <w:rsid w:val="006F0AD8"/>
    <w:rsid w:val="006F168B"/>
    <w:rsid w:val="006F219F"/>
    <w:rsid w:val="006F49D0"/>
    <w:rsid w:val="006F5740"/>
    <w:rsid w:val="007007AA"/>
    <w:rsid w:val="00700C32"/>
    <w:rsid w:val="007056DD"/>
    <w:rsid w:val="00711407"/>
    <w:rsid w:val="00712056"/>
    <w:rsid w:val="007132A0"/>
    <w:rsid w:val="00713AA2"/>
    <w:rsid w:val="00714DC9"/>
    <w:rsid w:val="007154C1"/>
    <w:rsid w:val="00721FED"/>
    <w:rsid w:val="00723052"/>
    <w:rsid w:val="00726CBC"/>
    <w:rsid w:val="00730E67"/>
    <w:rsid w:val="007328C0"/>
    <w:rsid w:val="0073436D"/>
    <w:rsid w:val="007349BA"/>
    <w:rsid w:val="00735B23"/>
    <w:rsid w:val="00735C33"/>
    <w:rsid w:val="00737252"/>
    <w:rsid w:val="00737978"/>
    <w:rsid w:val="007403D5"/>
    <w:rsid w:val="00742001"/>
    <w:rsid w:val="00742775"/>
    <w:rsid w:val="00744C09"/>
    <w:rsid w:val="007471F6"/>
    <w:rsid w:val="00747245"/>
    <w:rsid w:val="00750097"/>
    <w:rsid w:val="00753A3D"/>
    <w:rsid w:val="00754A73"/>
    <w:rsid w:val="007559E2"/>
    <w:rsid w:val="007674CE"/>
    <w:rsid w:val="007711AC"/>
    <w:rsid w:val="007753D8"/>
    <w:rsid w:val="007767BC"/>
    <w:rsid w:val="00780916"/>
    <w:rsid w:val="00780CA4"/>
    <w:rsid w:val="007813CE"/>
    <w:rsid w:val="007822D0"/>
    <w:rsid w:val="007863E3"/>
    <w:rsid w:val="007908C6"/>
    <w:rsid w:val="00792670"/>
    <w:rsid w:val="007932BE"/>
    <w:rsid w:val="00795055"/>
    <w:rsid w:val="0079513E"/>
    <w:rsid w:val="007A1576"/>
    <w:rsid w:val="007A16BE"/>
    <w:rsid w:val="007A2259"/>
    <w:rsid w:val="007A4875"/>
    <w:rsid w:val="007A54F4"/>
    <w:rsid w:val="007A55FA"/>
    <w:rsid w:val="007A5639"/>
    <w:rsid w:val="007A5860"/>
    <w:rsid w:val="007B12F1"/>
    <w:rsid w:val="007B25F7"/>
    <w:rsid w:val="007B3525"/>
    <w:rsid w:val="007C5431"/>
    <w:rsid w:val="007C662A"/>
    <w:rsid w:val="007C7B7D"/>
    <w:rsid w:val="007D049F"/>
    <w:rsid w:val="007D0B13"/>
    <w:rsid w:val="007D27BD"/>
    <w:rsid w:val="007D31BB"/>
    <w:rsid w:val="007D5DCA"/>
    <w:rsid w:val="007D7364"/>
    <w:rsid w:val="007D7B30"/>
    <w:rsid w:val="007E4B16"/>
    <w:rsid w:val="007F08A8"/>
    <w:rsid w:val="007F4E52"/>
    <w:rsid w:val="007F695A"/>
    <w:rsid w:val="0080423E"/>
    <w:rsid w:val="008043A3"/>
    <w:rsid w:val="00814456"/>
    <w:rsid w:val="008173D2"/>
    <w:rsid w:val="00817435"/>
    <w:rsid w:val="00817A10"/>
    <w:rsid w:val="00821C8D"/>
    <w:rsid w:val="008239DA"/>
    <w:rsid w:val="00834AF0"/>
    <w:rsid w:val="0083790C"/>
    <w:rsid w:val="00837E7B"/>
    <w:rsid w:val="00840377"/>
    <w:rsid w:val="008456E4"/>
    <w:rsid w:val="00845A33"/>
    <w:rsid w:val="00846243"/>
    <w:rsid w:val="008463BF"/>
    <w:rsid w:val="008468A1"/>
    <w:rsid w:val="008474E4"/>
    <w:rsid w:val="00850009"/>
    <w:rsid w:val="00854455"/>
    <w:rsid w:val="008544F8"/>
    <w:rsid w:val="00857A70"/>
    <w:rsid w:val="0086074D"/>
    <w:rsid w:val="00866B01"/>
    <w:rsid w:val="00870697"/>
    <w:rsid w:val="008752CF"/>
    <w:rsid w:val="008843AF"/>
    <w:rsid w:val="008900C4"/>
    <w:rsid w:val="00893153"/>
    <w:rsid w:val="00894E78"/>
    <w:rsid w:val="00895CF9"/>
    <w:rsid w:val="00895DBB"/>
    <w:rsid w:val="00896477"/>
    <w:rsid w:val="008A14D9"/>
    <w:rsid w:val="008A4831"/>
    <w:rsid w:val="008A7DDF"/>
    <w:rsid w:val="008B23AA"/>
    <w:rsid w:val="008B4FD9"/>
    <w:rsid w:val="008B5F77"/>
    <w:rsid w:val="008C11B7"/>
    <w:rsid w:val="008C13FC"/>
    <w:rsid w:val="008C1AB5"/>
    <w:rsid w:val="008C2A98"/>
    <w:rsid w:val="008C5CF9"/>
    <w:rsid w:val="008D079A"/>
    <w:rsid w:val="008D0A21"/>
    <w:rsid w:val="008D542D"/>
    <w:rsid w:val="008D7F78"/>
    <w:rsid w:val="008E0B8A"/>
    <w:rsid w:val="008E127B"/>
    <w:rsid w:val="008E12BE"/>
    <w:rsid w:val="008E315B"/>
    <w:rsid w:val="008E5053"/>
    <w:rsid w:val="008F1C96"/>
    <w:rsid w:val="008F43F4"/>
    <w:rsid w:val="008F595D"/>
    <w:rsid w:val="00903CA0"/>
    <w:rsid w:val="00904897"/>
    <w:rsid w:val="00907ED5"/>
    <w:rsid w:val="00907FAD"/>
    <w:rsid w:val="00910A96"/>
    <w:rsid w:val="00911D05"/>
    <w:rsid w:val="00912D8E"/>
    <w:rsid w:val="009135B2"/>
    <w:rsid w:val="00914328"/>
    <w:rsid w:val="00916922"/>
    <w:rsid w:val="00920041"/>
    <w:rsid w:val="00922597"/>
    <w:rsid w:val="00923BEA"/>
    <w:rsid w:val="009270D2"/>
    <w:rsid w:val="009307D6"/>
    <w:rsid w:val="00933A5D"/>
    <w:rsid w:val="009352D3"/>
    <w:rsid w:val="009364EF"/>
    <w:rsid w:val="00936A89"/>
    <w:rsid w:val="00937075"/>
    <w:rsid w:val="00941CB0"/>
    <w:rsid w:val="00941E2C"/>
    <w:rsid w:val="00943733"/>
    <w:rsid w:val="00943795"/>
    <w:rsid w:val="00944069"/>
    <w:rsid w:val="00945A82"/>
    <w:rsid w:val="00946A82"/>
    <w:rsid w:val="00946EC6"/>
    <w:rsid w:val="009510EF"/>
    <w:rsid w:val="009528C2"/>
    <w:rsid w:val="00953ED3"/>
    <w:rsid w:val="00954290"/>
    <w:rsid w:val="00954A70"/>
    <w:rsid w:val="00954F0F"/>
    <w:rsid w:val="00955324"/>
    <w:rsid w:val="0096008D"/>
    <w:rsid w:val="0096645D"/>
    <w:rsid w:val="00967BD9"/>
    <w:rsid w:val="0097037D"/>
    <w:rsid w:val="00976036"/>
    <w:rsid w:val="00981246"/>
    <w:rsid w:val="0098318E"/>
    <w:rsid w:val="00983651"/>
    <w:rsid w:val="00985DFA"/>
    <w:rsid w:val="00986667"/>
    <w:rsid w:val="00987212"/>
    <w:rsid w:val="009874AE"/>
    <w:rsid w:val="00987FAE"/>
    <w:rsid w:val="00990922"/>
    <w:rsid w:val="00990F26"/>
    <w:rsid w:val="00992DE2"/>
    <w:rsid w:val="009A085C"/>
    <w:rsid w:val="009A3BCF"/>
    <w:rsid w:val="009A67D9"/>
    <w:rsid w:val="009B087D"/>
    <w:rsid w:val="009B3B46"/>
    <w:rsid w:val="009B4A9E"/>
    <w:rsid w:val="009B591D"/>
    <w:rsid w:val="009B73BD"/>
    <w:rsid w:val="009B73C2"/>
    <w:rsid w:val="009C27FE"/>
    <w:rsid w:val="009C4B84"/>
    <w:rsid w:val="009D01F7"/>
    <w:rsid w:val="009D1DA2"/>
    <w:rsid w:val="009D1FCD"/>
    <w:rsid w:val="009D27AC"/>
    <w:rsid w:val="009D2CB5"/>
    <w:rsid w:val="009D4B10"/>
    <w:rsid w:val="009E125D"/>
    <w:rsid w:val="009E2DD0"/>
    <w:rsid w:val="009E532D"/>
    <w:rsid w:val="009E5706"/>
    <w:rsid w:val="009F2152"/>
    <w:rsid w:val="009F2A35"/>
    <w:rsid w:val="009F7272"/>
    <w:rsid w:val="009F74BD"/>
    <w:rsid w:val="009F7DEF"/>
    <w:rsid w:val="00A1187D"/>
    <w:rsid w:val="00A12F8D"/>
    <w:rsid w:val="00A14BD7"/>
    <w:rsid w:val="00A155DF"/>
    <w:rsid w:val="00A15BF6"/>
    <w:rsid w:val="00A16AE1"/>
    <w:rsid w:val="00A22752"/>
    <w:rsid w:val="00A25C5A"/>
    <w:rsid w:val="00A26FB8"/>
    <w:rsid w:val="00A271E4"/>
    <w:rsid w:val="00A27483"/>
    <w:rsid w:val="00A30832"/>
    <w:rsid w:val="00A36657"/>
    <w:rsid w:val="00A3775D"/>
    <w:rsid w:val="00A45E74"/>
    <w:rsid w:val="00A5140F"/>
    <w:rsid w:val="00A54DEC"/>
    <w:rsid w:val="00A56328"/>
    <w:rsid w:val="00A567B2"/>
    <w:rsid w:val="00A56FDD"/>
    <w:rsid w:val="00A570B4"/>
    <w:rsid w:val="00A57286"/>
    <w:rsid w:val="00A630F9"/>
    <w:rsid w:val="00A6523F"/>
    <w:rsid w:val="00A65D04"/>
    <w:rsid w:val="00A66077"/>
    <w:rsid w:val="00A6699A"/>
    <w:rsid w:val="00A67938"/>
    <w:rsid w:val="00A67ACE"/>
    <w:rsid w:val="00A700A6"/>
    <w:rsid w:val="00A711A6"/>
    <w:rsid w:val="00A72F9F"/>
    <w:rsid w:val="00A7342E"/>
    <w:rsid w:val="00A737A9"/>
    <w:rsid w:val="00A7626B"/>
    <w:rsid w:val="00A7734C"/>
    <w:rsid w:val="00A8039D"/>
    <w:rsid w:val="00A83F5B"/>
    <w:rsid w:val="00A86C21"/>
    <w:rsid w:val="00A90AB7"/>
    <w:rsid w:val="00A97A98"/>
    <w:rsid w:val="00AA07CE"/>
    <w:rsid w:val="00AA18AD"/>
    <w:rsid w:val="00AA5A1A"/>
    <w:rsid w:val="00AA6F89"/>
    <w:rsid w:val="00AB0155"/>
    <w:rsid w:val="00AB08B6"/>
    <w:rsid w:val="00AB0AA5"/>
    <w:rsid w:val="00AB2419"/>
    <w:rsid w:val="00AB2906"/>
    <w:rsid w:val="00AB32CA"/>
    <w:rsid w:val="00AB3B9F"/>
    <w:rsid w:val="00AB73FE"/>
    <w:rsid w:val="00AC0EBF"/>
    <w:rsid w:val="00AC0FAA"/>
    <w:rsid w:val="00AC1A05"/>
    <w:rsid w:val="00AC2C1D"/>
    <w:rsid w:val="00AC50C9"/>
    <w:rsid w:val="00AC54C5"/>
    <w:rsid w:val="00AC7023"/>
    <w:rsid w:val="00AC7F87"/>
    <w:rsid w:val="00AD1877"/>
    <w:rsid w:val="00AD1FF9"/>
    <w:rsid w:val="00AD3A28"/>
    <w:rsid w:val="00AD4A36"/>
    <w:rsid w:val="00AD5140"/>
    <w:rsid w:val="00AD51EE"/>
    <w:rsid w:val="00AE0204"/>
    <w:rsid w:val="00AE3BE8"/>
    <w:rsid w:val="00AE3FF3"/>
    <w:rsid w:val="00AE56C6"/>
    <w:rsid w:val="00AF163D"/>
    <w:rsid w:val="00AF20FB"/>
    <w:rsid w:val="00AF3A3E"/>
    <w:rsid w:val="00AF6D5D"/>
    <w:rsid w:val="00B00998"/>
    <w:rsid w:val="00B02BB2"/>
    <w:rsid w:val="00B032C6"/>
    <w:rsid w:val="00B035B2"/>
    <w:rsid w:val="00B04149"/>
    <w:rsid w:val="00B05AE6"/>
    <w:rsid w:val="00B06214"/>
    <w:rsid w:val="00B10D51"/>
    <w:rsid w:val="00B137DD"/>
    <w:rsid w:val="00B14B65"/>
    <w:rsid w:val="00B20467"/>
    <w:rsid w:val="00B20A69"/>
    <w:rsid w:val="00B20BF8"/>
    <w:rsid w:val="00B24381"/>
    <w:rsid w:val="00B26C4D"/>
    <w:rsid w:val="00B27710"/>
    <w:rsid w:val="00B30638"/>
    <w:rsid w:val="00B3222E"/>
    <w:rsid w:val="00B33CB6"/>
    <w:rsid w:val="00B41637"/>
    <w:rsid w:val="00B448A3"/>
    <w:rsid w:val="00B44A34"/>
    <w:rsid w:val="00B4655D"/>
    <w:rsid w:val="00B46A4D"/>
    <w:rsid w:val="00B53EB9"/>
    <w:rsid w:val="00B55A88"/>
    <w:rsid w:val="00B55AB2"/>
    <w:rsid w:val="00B569FA"/>
    <w:rsid w:val="00B574C5"/>
    <w:rsid w:val="00B615CD"/>
    <w:rsid w:val="00B6168C"/>
    <w:rsid w:val="00B630CC"/>
    <w:rsid w:val="00B65802"/>
    <w:rsid w:val="00B66DDB"/>
    <w:rsid w:val="00B70EE7"/>
    <w:rsid w:val="00B711BF"/>
    <w:rsid w:val="00B731F9"/>
    <w:rsid w:val="00B74EA0"/>
    <w:rsid w:val="00B7764A"/>
    <w:rsid w:val="00B821AA"/>
    <w:rsid w:val="00B8244A"/>
    <w:rsid w:val="00B8317C"/>
    <w:rsid w:val="00B85B1E"/>
    <w:rsid w:val="00B879AA"/>
    <w:rsid w:val="00B90D8D"/>
    <w:rsid w:val="00B91E9F"/>
    <w:rsid w:val="00B94C57"/>
    <w:rsid w:val="00B964C2"/>
    <w:rsid w:val="00BA0EDE"/>
    <w:rsid w:val="00BA207D"/>
    <w:rsid w:val="00BA4764"/>
    <w:rsid w:val="00BA4E04"/>
    <w:rsid w:val="00BA5179"/>
    <w:rsid w:val="00BB6A0E"/>
    <w:rsid w:val="00BC09FF"/>
    <w:rsid w:val="00BC3981"/>
    <w:rsid w:val="00BC5170"/>
    <w:rsid w:val="00BC5211"/>
    <w:rsid w:val="00BD228A"/>
    <w:rsid w:val="00BD5774"/>
    <w:rsid w:val="00BD6C4C"/>
    <w:rsid w:val="00BE1821"/>
    <w:rsid w:val="00BE2769"/>
    <w:rsid w:val="00BE2C12"/>
    <w:rsid w:val="00BE4628"/>
    <w:rsid w:val="00BF0F90"/>
    <w:rsid w:val="00BF2F8C"/>
    <w:rsid w:val="00BF7524"/>
    <w:rsid w:val="00C00C4D"/>
    <w:rsid w:val="00C01082"/>
    <w:rsid w:val="00C015AD"/>
    <w:rsid w:val="00C01770"/>
    <w:rsid w:val="00C071BA"/>
    <w:rsid w:val="00C10B74"/>
    <w:rsid w:val="00C10FD3"/>
    <w:rsid w:val="00C142A9"/>
    <w:rsid w:val="00C17E7C"/>
    <w:rsid w:val="00C21E5D"/>
    <w:rsid w:val="00C22780"/>
    <w:rsid w:val="00C23631"/>
    <w:rsid w:val="00C2540D"/>
    <w:rsid w:val="00C2602D"/>
    <w:rsid w:val="00C3206C"/>
    <w:rsid w:val="00C32CF7"/>
    <w:rsid w:val="00C32D06"/>
    <w:rsid w:val="00C346B5"/>
    <w:rsid w:val="00C365A4"/>
    <w:rsid w:val="00C37DB4"/>
    <w:rsid w:val="00C40B17"/>
    <w:rsid w:val="00C40C7E"/>
    <w:rsid w:val="00C41EB1"/>
    <w:rsid w:val="00C44070"/>
    <w:rsid w:val="00C44ED5"/>
    <w:rsid w:val="00C4516B"/>
    <w:rsid w:val="00C47AE2"/>
    <w:rsid w:val="00C50377"/>
    <w:rsid w:val="00C50650"/>
    <w:rsid w:val="00C51825"/>
    <w:rsid w:val="00C51B20"/>
    <w:rsid w:val="00C5277B"/>
    <w:rsid w:val="00C567AE"/>
    <w:rsid w:val="00C56F13"/>
    <w:rsid w:val="00C57C6B"/>
    <w:rsid w:val="00C57D1C"/>
    <w:rsid w:val="00C60BDC"/>
    <w:rsid w:val="00C620A1"/>
    <w:rsid w:val="00C634A1"/>
    <w:rsid w:val="00C63DCD"/>
    <w:rsid w:val="00C64DA5"/>
    <w:rsid w:val="00C67E7C"/>
    <w:rsid w:val="00C708C2"/>
    <w:rsid w:val="00C720CF"/>
    <w:rsid w:val="00C726FB"/>
    <w:rsid w:val="00C74D7A"/>
    <w:rsid w:val="00C750F2"/>
    <w:rsid w:val="00C7639E"/>
    <w:rsid w:val="00C772AC"/>
    <w:rsid w:val="00C8107D"/>
    <w:rsid w:val="00C8124A"/>
    <w:rsid w:val="00C83BC6"/>
    <w:rsid w:val="00C841A0"/>
    <w:rsid w:val="00C861B6"/>
    <w:rsid w:val="00C870E0"/>
    <w:rsid w:val="00C9033E"/>
    <w:rsid w:val="00C913B4"/>
    <w:rsid w:val="00C93170"/>
    <w:rsid w:val="00C93D51"/>
    <w:rsid w:val="00C93DD9"/>
    <w:rsid w:val="00C9502A"/>
    <w:rsid w:val="00C9570F"/>
    <w:rsid w:val="00C96538"/>
    <w:rsid w:val="00CA06A0"/>
    <w:rsid w:val="00CA1FC4"/>
    <w:rsid w:val="00CA3C38"/>
    <w:rsid w:val="00CA3DC3"/>
    <w:rsid w:val="00CA68C1"/>
    <w:rsid w:val="00CA761A"/>
    <w:rsid w:val="00CB34A6"/>
    <w:rsid w:val="00CB7F54"/>
    <w:rsid w:val="00CC2EEA"/>
    <w:rsid w:val="00CC305F"/>
    <w:rsid w:val="00CC4789"/>
    <w:rsid w:val="00CC4962"/>
    <w:rsid w:val="00CC6C15"/>
    <w:rsid w:val="00CD3443"/>
    <w:rsid w:val="00CD4A21"/>
    <w:rsid w:val="00CD4AB0"/>
    <w:rsid w:val="00CD52B4"/>
    <w:rsid w:val="00CD5927"/>
    <w:rsid w:val="00CD598A"/>
    <w:rsid w:val="00CD6923"/>
    <w:rsid w:val="00CD75B9"/>
    <w:rsid w:val="00CE1CEE"/>
    <w:rsid w:val="00CE3E0F"/>
    <w:rsid w:val="00CE5CDF"/>
    <w:rsid w:val="00CE6079"/>
    <w:rsid w:val="00CE6898"/>
    <w:rsid w:val="00CE7342"/>
    <w:rsid w:val="00CE7962"/>
    <w:rsid w:val="00CF303A"/>
    <w:rsid w:val="00CF4AE2"/>
    <w:rsid w:val="00CF5244"/>
    <w:rsid w:val="00CF65A4"/>
    <w:rsid w:val="00CF7A7F"/>
    <w:rsid w:val="00D0273E"/>
    <w:rsid w:val="00D03AF0"/>
    <w:rsid w:val="00D06AAD"/>
    <w:rsid w:val="00D07E5C"/>
    <w:rsid w:val="00D1051D"/>
    <w:rsid w:val="00D13DA9"/>
    <w:rsid w:val="00D1599B"/>
    <w:rsid w:val="00D15DB3"/>
    <w:rsid w:val="00D16401"/>
    <w:rsid w:val="00D205C4"/>
    <w:rsid w:val="00D223B4"/>
    <w:rsid w:val="00D25F40"/>
    <w:rsid w:val="00D301FD"/>
    <w:rsid w:val="00D31604"/>
    <w:rsid w:val="00D33710"/>
    <w:rsid w:val="00D34C42"/>
    <w:rsid w:val="00D35136"/>
    <w:rsid w:val="00D35649"/>
    <w:rsid w:val="00D3618B"/>
    <w:rsid w:val="00D362BD"/>
    <w:rsid w:val="00D42CCE"/>
    <w:rsid w:val="00D435C2"/>
    <w:rsid w:val="00D44534"/>
    <w:rsid w:val="00D45ED6"/>
    <w:rsid w:val="00D464DB"/>
    <w:rsid w:val="00D501A2"/>
    <w:rsid w:val="00D541F8"/>
    <w:rsid w:val="00D548D2"/>
    <w:rsid w:val="00D54CE4"/>
    <w:rsid w:val="00D56077"/>
    <w:rsid w:val="00D61A90"/>
    <w:rsid w:val="00D64B2F"/>
    <w:rsid w:val="00D66ECB"/>
    <w:rsid w:val="00D67CC7"/>
    <w:rsid w:val="00D70B7E"/>
    <w:rsid w:val="00D71C48"/>
    <w:rsid w:val="00D72046"/>
    <w:rsid w:val="00D73567"/>
    <w:rsid w:val="00D7616B"/>
    <w:rsid w:val="00D76ECB"/>
    <w:rsid w:val="00D81152"/>
    <w:rsid w:val="00D81717"/>
    <w:rsid w:val="00D81FC5"/>
    <w:rsid w:val="00D8297C"/>
    <w:rsid w:val="00D84D8A"/>
    <w:rsid w:val="00D86021"/>
    <w:rsid w:val="00D861C7"/>
    <w:rsid w:val="00D9077D"/>
    <w:rsid w:val="00D93D55"/>
    <w:rsid w:val="00D94F70"/>
    <w:rsid w:val="00D966C5"/>
    <w:rsid w:val="00DA0B83"/>
    <w:rsid w:val="00DA0D07"/>
    <w:rsid w:val="00DA172C"/>
    <w:rsid w:val="00DA3CBC"/>
    <w:rsid w:val="00DA649F"/>
    <w:rsid w:val="00DA6AF6"/>
    <w:rsid w:val="00DB083C"/>
    <w:rsid w:val="00DB08E3"/>
    <w:rsid w:val="00DC10C2"/>
    <w:rsid w:val="00DC2765"/>
    <w:rsid w:val="00DC2AAA"/>
    <w:rsid w:val="00DC3457"/>
    <w:rsid w:val="00DC3744"/>
    <w:rsid w:val="00DC52BE"/>
    <w:rsid w:val="00DC66E7"/>
    <w:rsid w:val="00DC7661"/>
    <w:rsid w:val="00DC7C46"/>
    <w:rsid w:val="00DD0918"/>
    <w:rsid w:val="00DD1FF6"/>
    <w:rsid w:val="00DD4860"/>
    <w:rsid w:val="00DD4E2A"/>
    <w:rsid w:val="00DD4EED"/>
    <w:rsid w:val="00DD538C"/>
    <w:rsid w:val="00DE16E1"/>
    <w:rsid w:val="00DE3988"/>
    <w:rsid w:val="00DF00E0"/>
    <w:rsid w:val="00E007A7"/>
    <w:rsid w:val="00E008CB"/>
    <w:rsid w:val="00E019C1"/>
    <w:rsid w:val="00E01CFD"/>
    <w:rsid w:val="00E06687"/>
    <w:rsid w:val="00E06F65"/>
    <w:rsid w:val="00E07206"/>
    <w:rsid w:val="00E111EF"/>
    <w:rsid w:val="00E13565"/>
    <w:rsid w:val="00E139E1"/>
    <w:rsid w:val="00E14E33"/>
    <w:rsid w:val="00E15080"/>
    <w:rsid w:val="00E160B6"/>
    <w:rsid w:val="00E22884"/>
    <w:rsid w:val="00E22ADB"/>
    <w:rsid w:val="00E24E83"/>
    <w:rsid w:val="00E25707"/>
    <w:rsid w:val="00E25E7B"/>
    <w:rsid w:val="00E27D14"/>
    <w:rsid w:val="00E30895"/>
    <w:rsid w:val="00E32388"/>
    <w:rsid w:val="00E330ED"/>
    <w:rsid w:val="00E33D68"/>
    <w:rsid w:val="00E37D44"/>
    <w:rsid w:val="00E40E00"/>
    <w:rsid w:val="00E441FE"/>
    <w:rsid w:val="00E459CC"/>
    <w:rsid w:val="00E462D2"/>
    <w:rsid w:val="00E4706F"/>
    <w:rsid w:val="00E47E7A"/>
    <w:rsid w:val="00E50652"/>
    <w:rsid w:val="00E51188"/>
    <w:rsid w:val="00E51A85"/>
    <w:rsid w:val="00E53DB8"/>
    <w:rsid w:val="00E54DE7"/>
    <w:rsid w:val="00E54EC3"/>
    <w:rsid w:val="00E623A6"/>
    <w:rsid w:val="00E655CF"/>
    <w:rsid w:val="00E67017"/>
    <w:rsid w:val="00E671B1"/>
    <w:rsid w:val="00E671CC"/>
    <w:rsid w:val="00E70D23"/>
    <w:rsid w:val="00E726B2"/>
    <w:rsid w:val="00E728F4"/>
    <w:rsid w:val="00E73E0E"/>
    <w:rsid w:val="00E7431B"/>
    <w:rsid w:val="00E7738B"/>
    <w:rsid w:val="00E77648"/>
    <w:rsid w:val="00E8115F"/>
    <w:rsid w:val="00E81547"/>
    <w:rsid w:val="00E81CBC"/>
    <w:rsid w:val="00E81DC2"/>
    <w:rsid w:val="00E8343F"/>
    <w:rsid w:val="00E8370E"/>
    <w:rsid w:val="00E846FB"/>
    <w:rsid w:val="00E874F1"/>
    <w:rsid w:val="00E90123"/>
    <w:rsid w:val="00E9360B"/>
    <w:rsid w:val="00E963AF"/>
    <w:rsid w:val="00EA033B"/>
    <w:rsid w:val="00EA35D0"/>
    <w:rsid w:val="00EA3632"/>
    <w:rsid w:val="00EA6103"/>
    <w:rsid w:val="00EA63A6"/>
    <w:rsid w:val="00EA668E"/>
    <w:rsid w:val="00EA6FB7"/>
    <w:rsid w:val="00EA7897"/>
    <w:rsid w:val="00EA7D8E"/>
    <w:rsid w:val="00EB035F"/>
    <w:rsid w:val="00EB2A2B"/>
    <w:rsid w:val="00EC1457"/>
    <w:rsid w:val="00EC2250"/>
    <w:rsid w:val="00ED000F"/>
    <w:rsid w:val="00ED0DDF"/>
    <w:rsid w:val="00ED0E1B"/>
    <w:rsid w:val="00ED60FD"/>
    <w:rsid w:val="00ED745A"/>
    <w:rsid w:val="00ED7E14"/>
    <w:rsid w:val="00EE116F"/>
    <w:rsid w:val="00EE1B6D"/>
    <w:rsid w:val="00EE5197"/>
    <w:rsid w:val="00EE67B9"/>
    <w:rsid w:val="00EE6CA6"/>
    <w:rsid w:val="00EE7B67"/>
    <w:rsid w:val="00EF17D6"/>
    <w:rsid w:val="00EF2B20"/>
    <w:rsid w:val="00EF31B0"/>
    <w:rsid w:val="00EF447F"/>
    <w:rsid w:val="00F00D52"/>
    <w:rsid w:val="00F02343"/>
    <w:rsid w:val="00F06252"/>
    <w:rsid w:val="00F0677E"/>
    <w:rsid w:val="00F06F67"/>
    <w:rsid w:val="00F11DEE"/>
    <w:rsid w:val="00F12E0B"/>
    <w:rsid w:val="00F15C62"/>
    <w:rsid w:val="00F22662"/>
    <w:rsid w:val="00F27094"/>
    <w:rsid w:val="00F27F84"/>
    <w:rsid w:val="00F3144D"/>
    <w:rsid w:val="00F373A5"/>
    <w:rsid w:val="00F37A3B"/>
    <w:rsid w:val="00F40325"/>
    <w:rsid w:val="00F40903"/>
    <w:rsid w:val="00F4103C"/>
    <w:rsid w:val="00F450E3"/>
    <w:rsid w:val="00F512C3"/>
    <w:rsid w:val="00F52EED"/>
    <w:rsid w:val="00F53F97"/>
    <w:rsid w:val="00F5509F"/>
    <w:rsid w:val="00F56755"/>
    <w:rsid w:val="00F60079"/>
    <w:rsid w:val="00F65DBD"/>
    <w:rsid w:val="00F7050D"/>
    <w:rsid w:val="00F71140"/>
    <w:rsid w:val="00F71DB1"/>
    <w:rsid w:val="00F74515"/>
    <w:rsid w:val="00F77174"/>
    <w:rsid w:val="00F777A0"/>
    <w:rsid w:val="00F777BA"/>
    <w:rsid w:val="00F804AB"/>
    <w:rsid w:val="00F80CA6"/>
    <w:rsid w:val="00F81E8C"/>
    <w:rsid w:val="00F83293"/>
    <w:rsid w:val="00F85D5B"/>
    <w:rsid w:val="00F85E99"/>
    <w:rsid w:val="00F85ECB"/>
    <w:rsid w:val="00F86513"/>
    <w:rsid w:val="00F87BCF"/>
    <w:rsid w:val="00F9109F"/>
    <w:rsid w:val="00F92FE1"/>
    <w:rsid w:val="00F93B65"/>
    <w:rsid w:val="00F941FD"/>
    <w:rsid w:val="00F94467"/>
    <w:rsid w:val="00F96356"/>
    <w:rsid w:val="00F97F4A"/>
    <w:rsid w:val="00FA3202"/>
    <w:rsid w:val="00FA40B9"/>
    <w:rsid w:val="00FA6C79"/>
    <w:rsid w:val="00FB1B6C"/>
    <w:rsid w:val="00FB24E3"/>
    <w:rsid w:val="00FB5A56"/>
    <w:rsid w:val="00FC0CBC"/>
    <w:rsid w:val="00FC2138"/>
    <w:rsid w:val="00FC4E58"/>
    <w:rsid w:val="00FD0A5E"/>
    <w:rsid w:val="00FD108F"/>
    <w:rsid w:val="00FD1414"/>
    <w:rsid w:val="00FD193C"/>
    <w:rsid w:val="00FD1F51"/>
    <w:rsid w:val="00FD6FE0"/>
    <w:rsid w:val="00FD7A91"/>
    <w:rsid w:val="00FE3D21"/>
    <w:rsid w:val="00FE45F5"/>
    <w:rsid w:val="00FE4B65"/>
    <w:rsid w:val="00FE4C1B"/>
    <w:rsid w:val="00FE608F"/>
    <w:rsid w:val="00FE6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662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1BF"/>
    <w:pPr>
      <w:keepNext/>
      <w:spacing w:before="240" w:after="60"/>
      <w:outlineLvl w:val="0"/>
    </w:pPr>
    <w:rPr>
      <w:rFonts w:ascii="Cambria" w:hAnsi="Cambria" w:cs="Mangal"/>
      <w:b/>
      <w:bCs/>
      <w:kern w:val="32"/>
      <w:sz w:val="32"/>
      <w:szCs w:val="32"/>
      <w:lang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A7A"/>
    <w:pPr>
      <w:keepNext/>
      <w:spacing w:before="240" w:after="60"/>
      <w:outlineLvl w:val="1"/>
    </w:pPr>
    <w:rPr>
      <w:rFonts w:ascii="Cambria" w:hAnsi="Cambria" w:cs="Mangal"/>
      <w:b/>
      <w:bCs/>
      <w:i/>
      <w:iCs/>
      <w:sz w:val="28"/>
      <w:szCs w:val="28"/>
      <w:lang/>
    </w:rPr>
  </w:style>
  <w:style w:type="paragraph" w:styleId="Heading4">
    <w:name w:val="heading 4"/>
    <w:basedOn w:val="Normal"/>
    <w:next w:val="Normal"/>
    <w:qFormat/>
    <w:rsid w:val="00F22662"/>
    <w:pPr>
      <w:widowControl w:val="0"/>
      <w:tabs>
        <w:tab w:val="left" w:pos="0"/>
        <w:tab w:val="num" w:pos="864"/>
      </w:tabs>
      <w:autoSpaceDE w:val="0"/>
      <w:ind w:left="864" w:hanging="864"/>
      <w:outlineLvl w:val="3"/>
    </w:pPr>
    <w:rPr>
      <w:rFonts w:cs="Gautami"/>
      <w:lang w:eastAsia="te-IN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22662"/>
    <w:rPr>
      <w:rFonts w:ascii="Symbol" w:hAnsi="Symbol"/>
    </w:rPr>
  </w:style>
  <w:style w:type="character" w:customStyle="1" w:styleId="WW8Num2z0">
    <w:name w:val="WW8Num2z0"/>
    <w:rsid w:val="00F22662"/>
    <w:rPr>
      <w:rFonts w:ascii="Symbol" w:hAnsi="Symbol"/>
    </w:rPr>
  </w:style>
  <w:style w:type="character" w:customStyle="1" w:styleId="WW8Num3z0">
    <w:name w:val="WW8Num3z0"/>
    <w:rsid w:val="00F22662"/>
    <w:rPr>
      <w:rFonts w:ascii="Symbol" w:hAnsi="Symbol"/>
    </w:rPr>
  </w:style>
  <w:style w:type="character" w:customStyle="1" w:styleId="WW8Num4z0">
    <w:name w:val="WW8Num4z0"/>
    <w:rsid w:val="00F22662"/>
    <w:rPr>
      <w:rFonts w:ascii="Symbol" w:hAnsi="Symbol"/>
    </w:rPr>
  </w:style>
  <w:style w:type="character" w:customStyle="1" w:styleId="WW8Num5z0">
    <w:name w:val="WW8Num5z0"/>
    <w:rsid w:val="00F22662"/>
    <w:rPr>
      <w:rFonts w:ascii="Symbol" w:hAnsi="Symbol"/>
    </w:rPr>
  </w:style>
  <w:style w:type="character" w:customStyle="1" w:styleId="WW8Num7z0">
    <w:name w:val="WW8Num7z0"/>
    <w:rsid w:val="00F22662"/>
    <w:rPr>
      <w:rFonts w:ascii="Symbol" w:hAnsi="Symbol"/>
    </w:rPr>
  </w:style>
  <w:style w:type="character" w:customStyle="1" w:styleId="WW8Num7z1">
    <w:name w:val="WW8Num7z1"/>
    <w:rsid w:val="00F22662"/>
    <w:rPr>
      <w:rFonts w:ascii="Courier New" w:hAnsi="Courier New" w:cs="Courier New"/>
    </w:rPr>
  </w:style>
  <w:style w:type="character" w:customStyle="1" w:styleId="WW8Num7z2">
    <w:name w:val="WW8Num7z2"/>
    <w:rsid w:val="00F22662"/>
    <w:rPr>
      <w:rFonts w:ascii="Wingdings" w:hAnsi="Wingdings"/>
    </w:rPr>
  </w:style>
  <w:style w:type="character" w:customStyle="1" w:styleId="WW8Num8z0">
    <w:name w:val="WW8Num8z0"/>
    <w:rsid w:val="00F22662"/>
    <w:rPr>
      <w:rFonts w:ascii="Symbol" w:hAnsi="Symbol"/>
    </w:rPr>
  </w:style>
  <w:style w:type="character" w:customStyle="1" w:styleId="WW8Num8z1">
    <w:name w:val="WW8Num8z1"/>
    <w:rsid w:val="00F22662"/>
    <w:rPr>
      <w:rFonts w:ascii="Courier New" w:hAnsi="Courier New" w:cs="Courier New"/>
    </w:rPr>
  </w:style>
  <w:style w:type="character" w:customStyle="1" w:styleId="WW8Num8z2">
    <w:name w:val="WW8Num8z2"/>
    <w:rsid w:val="00F22662"/>
    <w:rPr>
      <w:rFonts w:ascii="Wingdings" w:hAnsi="Wingdings"/>
    </w:rPr>
  </w:style>
  <w:style w:type="character" w:customStyle="1" w:styleId="WW8Num1z1">
    <w:name w:val="WW8Num1z1"/>
    <w:rsid w:val="00F22662"/>
    <w:rPr>
      <w:rFonts w:ascii="Courier New" w:hAnsi="Courier New" w:cs="Courier New"/>
    </w:rPr>
  </w:style>
  <w:style w:type="character" w:customStyle="1" w:styleId="WW8Num1z2">
    <w:name w:val="WW8Num1z2"/>
    <w:rsid w:val="00F22662"/>
    <w:rPr>
      <w:rFonts w:ascii="Wingdings" w:hAnsi="Wingdings"/>
    </w:rPr>
  </w:style>
  <w:style w:type="character" w:customStyle="1" w:styleId="WW8Num2z1">
    <w:name w:val="WW8Num2z1"/>
    <w:rsid w:val="00F22662"/>
    <w:rPr>
      <w:rFonts w:ascii="Courier New" w:hAnsi="Courier New" w:cs="Courier New"/>
    </w:rPr>
  </w:style>
  <w:style w:type="character" w:customStyle="1" w:styleId="WW8Num2z2">
    <w:name w:val="WW8Num2z2"/>
    <w:rsid w:val="00F22662"/>
    <w:rPr>
      <w:rFonts w:ascii="Wingdings" w:hAnsi="Wingdings"/>
    </w:rPr>
  </w:style>
  <w:style w:type="character" w:customStyle="1" w:styleId="WW8Num3z1">
    <w:name w:val="WW8Num3z1"/>
    <w:rsid w:val="00F22662"/>
    <w:rPr>
      <w:rFonts w:ascii="Courier New" w:hAnsi="Courier New" w:cs="Courier New"/>
    </w:rPr>
  </w:style>
  <w:style w:type="character" w:customStyle="1" w:styleId="WW8Num3z2">
    <w:name w:val="WW8Num3z2"/>
    <w:rsid w:val="00F22662"/>
    <w:rPr>
      <w:rFonts w:ascii="Wingdings" w:hAnsi="Wingdings"/>
    </w:rPr>
  </w:style>
  <w:style w:type="character" w:customStyle="1" w:styleId="WW8Num4z2">
    <w:name w:val="WW8Num4z2"/>
    <w:rsid w:val="00F22662"/>
    <w:rPr>
      <w:rFonts w:ascii="Wingdings" w:hAnsi="Wingdings"/>
    </w:rPr>
  </w:style>
  <w:style w:type="character" w:customStyle="1" w:styleId="WW8Num4z4">
    <w:name w:val="WW8Num4z4"/>
    <w:rsid w:val="00F22662"/>
    <w:rPr>
      <w:rFonts w:ascii="Courier New" w:hAnsi="Courier New" w:cs="Courier New"/>
    </w:rPr>
  </w:style>
  <w:style w:type="character" w:customStyle="1" w:styleId="WW8Num5z1">
    <w:name w:val="WW8Num5z1"/>
    <w:rsid w:val="00F22662"/>
    <w:rPr>
      <w:rFonts w:ascii="Courier New" w:hAnsi="Courier New" w:cs="Courier New"/>
    </w:rPr>
  </w:style>
  <w:style w:type="character" w:customStyle="1" w:styleId="WW8Num5z2">
    <w:name w:val="WW8Num5z2"/>
    <w:rsid w:val="00F22662"/>
    <w:rPr>
      <w:rFonts w:ascii="Wingdings" w:hAnsi="Wingdings"/>
    </w:rPr>
  </w:style>
  <w:style w:type="character" w:customStyle="1" w:styleId="WW-DefaultParagraphFont">
    <w:name w:val="WW-Default Paragraph Font"/>
    <w:rsid w:val="00F22662"/>
  </w:style>
  <w:style w:type="character" w:styleId="SubtleEmphasis">
    <w:name w:val="Subtle Emphasis"/>
    <w:qFormat/>
    <w:rsid w:val="00F22662"/>
    <w:rPr>
      <w:i/>
      <w:iCs/>
      <w:color w:val="808080"/>
    </w:rPr>
  </w:style>
  <w:style w:type="character" w:styleId="Hyperlink">
    <w:name w:val="Hyperlink"/>
    <w:uiPriority w:val="99"/>
    <w:rsid w:val="00F22662"/>
    <w:rPr>
      <w:color w:val="0000FF"/>
      <w:u w:val="single"/>
    </w:rPr>
  </w:style>
  <w:style w:type="character" w:customStyle="1" w:styleId="HeaderChar">
    <w:name w:val="Header Char"/>
    <w:uiPriority w:val="99"/>
    <w:rsid w:val="00F22662"/>
    <w:rPr>
      <w:sz w:val="24"/>
      <w:szCs w:val="24"/>
      <w:lang w:val="en-US"/>
    </w:rPr>
  </w:style>
  <w:style w:type="character" w:customStyle="1" w:styleId="FooterChar">
    <w:name w:val="Footer Char"/>
    <w:uiPriority w:val="99"/>
    <w:rsid w:val="00F22662"/>
    <w:rPr>
      <w:sz w:val="24"/>
      <w:szCs w:val="24"/>
      <w:lang w:val="en-US"/>
    </w:rPr>
  </w:style>
  <w:style w:type="character" w:customStyle="1" w:styleId="Heading4Char">
    <w:name w:val="Heading 4 Char"/>
    <w:rsid w:val="00F22662"/>
    <w:rPr>
      <w:rFonts w:cs="Gautami"/>
      <w:sz w:val="24"/>
      <w:szCs w:val="24"/>
      <w:lang w:val="en-US" w:eastAsia="te-IN" w:bidi="te-IN"/>
    </w:rPr>
  </w:style>
  <w:style w:type="paragraph" w:customStyle="1" w:styleId="Heading">
    <w:name w:val="Heading"/>
    <w:basedOn w:val="Normal"/>
    <w:next w:val="BodyText"/>
    <w:rsid w:val="00F22662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semiHidden/>
    <w:rsid w:val="00F22662"/>
    <w:pPr>
      <w:spacing w:after="120"/>
    </w:pPr>
  </w:style>
  <w:style w:type="paragraph" w:styleId="List">
    <w:name w:val="List"/>
    <w:basedOn w:val="BodyText"/>
    <w:semiHidden/>
    <w:rsid w:val="00F22662"/>
  </w:style>
  <w:style w:type="paragraph" w:styleId="Caption">
    <w:name w:val="caption"/>
    <w:basedOn w:val="Normal"/>
    <w:qFormat/>
    <w:rsid w:val="00F22662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F22662"/>
    <w:pPr>
      <w:suppressLineNumbers/>
    </w:pPr>
  </w:style>
  <w:style w:type="paragraph" w:styleId="ListParagraph">
    <w:name w:val="List Paragraph"/>
    <w:basedOn w:val="Normal"/>
    <w:uiPriority w:val="34"/>
    <w:qFormat/>
    <w:rsid w:val="00F22662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uiPriority w:val="99"/>
    <w:rsid w:val="00F22662"/>
  </w:style>
  <w:style w:type="paragraph" w:customStyle="1" w:styleId="TableContents">
    <w:name w:val="Table Contents"/>
    <w:basedOn w:val="Normal"/>
    <w:rsid w:val="00F22662"/>
    <w:pPr>
      <w:suppressLineNumbers/>
    </w:pPr>
  </w:style>
  <w:style w:type="paragraph" w:customStyle="1" w:styleId="TableHeading">
    <w:name w:val="Table Heading"/>
    <w:basedOn w:val="TableContents"/>
    <w:rsid w:val="00F22662"/>
    <w:pPr>
      <w:jc w:val="center"/>
    </w:pPr>
    <w:rPr>
      <w:b/>
      <w:bCs/>
    </w:rPr>
  </w:style>
  <w:style w:type="paragraph" w:styleId="Footer">
    <w:name w:val="footer"/>
    <w:basedOn w:val="Normal"/>
    <w:uiPriority w:val="99"/>
    <w:rsid w:val="00F22662"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rsid w:val="00BD5774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2302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432302"/>
    <w:rPr>
      <w:rFonts w:ascii="Tahoma" w:hAnsi="Tahoma" w:cs="Tahoma"/>
      <w:sz w:val="16"/>
      <w:szCs w:val="16"/>
      <w:lang w:eastAsia="ar-SA"/>
    </w:rPr>
  </w:style>
  <w:style w:type="character" w:customStyle="1" w:styleId="apple-converted-space">
    <w:name w:val="apple-converted-space"/>
    <w:basedOn w:val="DefaultParagraphFont"/>
    <w:rsid w:val="00E019C1"/>
  </w:style>
  <w:style w:type="character" w:customStyle="1" w:styleId="endorse-item-name-text">
    <w:name w:val="endorse-item-name-text"/>
    <w:basedOn w:val="DefaultParagraphFont"/>
    <w:rsid w:val="003D6412"/>
  </w:style>
  <w:style w:type="character" w:customStyle="1" w:styleId="Heading1Char">
    <w:name w:val="Heading 1 Char"/>
    <w:link w:val="Heading1"/>
    <w:uiPriority w:val="9"/>
    <w:rsid w:val="00B711BF"/>
    <w:rPr>
      <w:rFonts w:ascii="Cambria" w:eastAsia="Times New Roman" w:hAnsi="Cambria" w:cs="Mangal"/>
      <w:b/>
      <w:bCs/>
      <w:kern w:val="32"/>
      <w:sz w:val="32"/>
      <w:szCs w:val="32"/>
      <w:lang w:eastAsia="ar-SA" w:bidi="ar-SA"/>
    </w:rPr>
  </w:style>
  <w:style w:type="paragraph" w:styleId="NoSpacing">
    <w:name w:val="No Spacing"/>
    <w:link w:val="NoSpacingChar"/>
    <w:uiPriority w:val="1"/>
    <w:qFormat/>
    <w:rsid w:val="00C9570F"/>
    <w:rPr>
      <w:rFonts w:ascii="Calibri" w:hAnsi="Calibri" w:cs="Mangal"/>
      <w:sz w:val="22"/>
      <w:szCs w:val="22"/>
    </w:rPr>
  </w:style>
  <w:style w:type="character" w:customStyle="1" w:styleId="NoSpacingChar">
    <w:name w:val="No Spacing Char"/>
    <w:link w:val="NoSpacing"/>
    <w:uiPriority w:val="1"/>
    <w:rsid w:val="00C9570F"/>
    <w:rPr>
      <w:rFonts w:ascii="Calibri" w:hAnsi="Calibri" w:cs="Mangal"/>
      <w:sz w:val="22"/>
      <w:szCs w:val="22"/>
      <w:lang w:val="en-US" w:eastAsia="en-US" w:bidi="ar-SA"/>
    </w:rPr>
  </w:style>
  <w:style w:type="character" w:customStyle="1" w:styleId="il">
    <w:name w:val="il"/>
    <w:basedOn w:val="DefaultParagraphFont"/>
    <w:rsid w:val="00C9570F"/>
  </w:style>
  <w:style w:type="character" w:customStyle="1" w:styleId="Heading2Char">
    <w:name w:val="Heading 2 Char"/>
    <w:link w:val="Heading2"/>
    <w:uiPriority w:val="9"/>
    <w:rsid w:val="003C4A7A"/>
    <w:rPr>
      <w:rFonts w:ascii="Cambria" w:eastAsia="Times New Roman" w:hAnsi="Cambria" w:cs="Mangal"/>
      <w:b/>
      <w:bCs/>
      <w:i/>
      <w:iCs/>
      <w:sz w:val="28"/>
      <w:szCs w:val="28"/>
      <w:lang w:eastAsia="ar-SA" w:bidi="ar-S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C4A7A"/>
    <w:pPr>
      <w:spacing w:after="120"/>
      <w:ind w:left="283"/>
    </w:pPr>
    <w:rPr>
      <w:lang/>
    </w:rPr>
  </w:style>
  <w:style w:type="character" w:customStyle="1" w:styleId="BodyTextIndentChar">
    <w:name w:val="Body Text Indent Char"/>
    <w:link w:val="BodyTextIndent"/>
    <w:uiPriority w:val="99"/>
    <w:semiHidden/>
    <w:rsid w:val="003C4A7A"/>
    <w:rPr>
      <w:sz w:val="24"/>
      <w:szCs w:val="24"/>
      <w:lang w:eastAsia="ar-SA" w:bidi="ar-SA"/>
    </w:rPr>
  </w:style>
  <w:style w:type="paragraph" w:styleId="PlainText">
    <w:name w:val="Plain Text"/>
    <w:basedOn w:val="Normal"/>
    <w:link w:val="PlainTextChar"/>
    <w:semiHidden/>
    <w:rsid w:val="003C4A7A"/>
    <w:pPr>
      <w:suppressAutoHyphens w:val="0"/>
    </w:pPr>
    <w:rPr>
      <w:rFonts w:ascii="Courier New" w:hAnsi="Courier New"/>
      <w:b/>
      <w:sz w:val="20"/>
      <w:szCs w:val="20"/>
      <w:lang/>
    </w:rPr>
  </w:style>
  <w:style w:type="character" w:customStyle="1" w:styleId="PlainTextChar">
    <w:name w:val="Plain Text Char"/>
    <w:link w:val="PlainText"/>
    <w:semiHidden/>
    <w:rsid w:val="003C4A7A"/>
    <w:rPr>
      <w:rFonts w:ascii="Courier New" w:hAnsi="Courier New"/>
      <w:b/>
      <w:lang w:bidi="ar-SA"/>
    </w:rPr>
  </w:style>
  <w:style w:type="paragraph" w:styleId="BodyText2">
    <w:name w:val="Body Text 2"/>
    <w:basedOn w:val="Normal"/>
    <w:link w:val="BodyText2Char"/>
    <w:uiPriority w:val="99"/>
    <w:unhideWhenUsed/>
    <w:rsid w:val="00A570B4"/>
    <w:pPr>
      <w:spacing w:after="120" w:line="480" w:lineRule="auto"/>
    </w:pPr>
    <w:rPr>
      <w:lang/>
    </w:rPr>
  </w:style>
  <w:style w:type="character" w:customStyle="1" w:styleId="BodyText2Char">
    <w:name w:val="Body Text 2 Char"/>
    <w:link w:val="BodyText2"/>
    <w:uiPriority w:val="99"/>
    <w:rsid w:val="00A570B4"/>
    <w:rPr>
      <w:sz w:val="24"/>
      <w:szCs w:val="24"/>
      <w:lang w:eastAsia="ar-SA"/>
    </w:rPr>
  </w:style>
  <w:style w:type="paragraph" w:styleId="ListBullet2">
    <w:name w:val="List Bullet 2"/>
    <w:basedOn w:val="Normal"/>
    <w:autoRedefine/>
    <w:unhideWhenUsed/>
    <w:rsid w:val="00907FAD"/>
    <w:pPr>
      <w:suppressAutoHyphens w:val="0"/>
      <w:jc w:val="both"/>
    </w:pPr>
    <w:rPr>
      <w:bCs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0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06"/>
    <w:rPr>
      <w:b/>
      <w:bCs/>
      <w:i/>
      <w:iCs/>
      <w:color w:val="4F81BD"/>
      <w:sz w:val="24"/>
      <w:szCs w:val="24"/>
      <w:lang w:eastAsia="ar-SA"/>
    </w:rPr>
  </w:style>
  <w:style w:type="character" w:styleId="BookTitle">
    <w:name w:val="Book Title"/>
    <w:basedOn w:val="DefaultParagraphFont"/>
    <w:uiPriority w:val="33"/>
    <w:qFormat/>
    <w:rsid w:val="00E07206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qFormat/>
    <w:rsid w:val="00E07206"/>
    <w:rPr>
      <w:smallCaps/>
      <w:color w:val="C0504D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6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27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40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91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12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36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4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A571D-219F-408B-86E0-1E407676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 RAHMAN</vt:lpstr>
    </vt:vector>
  </TitlesOfParts>
  <Company>ADA</Company>
  <LinksUpToDate>false</LinksUpToDate>
  <CharactersWithSpaces>3892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RAHMAN</dc:title>
  <dc:subject>SHIBIN</dc:subject>
  <dc:creator>SHIBIN</dc:creator>
  <cp:lastModifiedBy>CYBERDENBAS3</cp:lastModifiedBy>
  <cp:revision>2</cp:revision>
  <cp:lastPrinted>2009-12-06T15:06:00Z</cp:lastPrinted>
  <dcterms:created xsi:type="dcterms:W3CDTF">2023-07-12T12:08:00Z</dcterms:created>
  <dcterms:modified xsi:type="dcterms:W3CDTF">2023-07-12T12:08:00Z</dcterms:modified>
</cp:coreProperties>
</file>