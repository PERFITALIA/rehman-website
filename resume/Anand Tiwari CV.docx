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816" w:rsidRDefault="00976398">
      <w:pPr>
        <w:rPr>
          <w:rFonts w:ascii="Verdana" w:hAnsi="Verdana" w:cs="Lucida Sans Unicode"/>
          <w:b/>
          <w:sz w:val="28"/>
          <w:szCs w:val="28"/>
          <w:lang w:val="it-IT"/>
        </w:rPr>
      </w:pPr>
      <w:r>
        <w:rPr>
          <w:rFonts w:ascii="Verdana" w:hAnsi="Verdana" w:cs="Lucida Sans Unicode"/>
          <w:b/>
          <w:sz w:val="28"/>
          <w:szCs w:val="28"/>
          <w:lang w:val="it-IT"/>
        </w:rPr>
        <w:t>ANAND TIWARI</w:t>
      </w:r>
      <w:r w:rsidR="004F2835">
        <w:rPr>
          <w:rFonts w:ascii="Verdana" w:hAnsi="Verdana" w:cs="Lucida Sans Unicode"/>
          <w:b/>
          <w:sz w:val="28"/>
          <w:szCs w:val="28"/>
          <w:lang w:val="it-IT"/>
        </w:rPr>
        <w:t xml:space="preserve">                                       </w:t>
      </w:r>
      <w:r w:rsidR="00872FBF">
        <w:rPr>
          <w:rFonts w:ascii="Verdana" w:hAnsi="Verdana" w:cs="Lucida Sans Unicode"/>
          <w:b/>
          <w:noProof/>
          <w:sz w:val="28"/>
          <w:szCs w:val="28"/>
          <w:lang w:eastAsia="en-US"/>
        </w:rPr>
        <w:drawing>
          <wp:inline distT="0" distB="0" distL="0" distR="0">
            <wp:extent cx="1480185" cy="1051560"/>
            <wp:effectExtent l="19050" t="0" r="5715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816" w:rsidRDefault="00193816">
      <w:pPr>
        <w:pBdr>
          <w:bottom w:val="double" w:sz="40" w:space="1" w:color="000000"/>
        </w:pBdr>
        <w:jc w:val="both"/>
        <w:rPr>
          <w:rFonts w:ascii="Verdana" w:hAnsi="Verdana" w:cs="Lucida Sans Unicode"/>
          <w:sz w:val="17"/>
          <w:szCs w:val="17"/>
          <w:lang w:val="it-IT"/>
        </w:rPr>
      </w:pPr>
      <w:r>
        <w:rPr>
          <w:rFonts w:ascii="Verdana" w:hAnsi="Verdana" w:cs="Lucida Sans Unicode"/>
          <w:b/>
          <w:sz w:val="17"/>
          <w:szCs w:val="17"/>
          <w:lang w:val="it-IT"/>
        </w:rPr>
        <w:t xml:space="preserve">Mobile: </w:t>
      </w:r>
      <w:r w:rsidR="00976398">
        <w:rPr>
          <w:rFonts w:ascii="Verdana" w:hAnsi="Verdana" w:cs="Lucida Sans Unicode"/>
          <w:sz w:val="17"/>
          <w:szCs w:val="17"/>
          <w:lang w:val="it-IT"/>
        </w:rPr>
        <w:t>+91 – 9026120204</w:t>
      </w:r>
      <w:r>
        <w:rPr>
          <w:rFonts w:ascii="Verdana" w:hAnsi="Verdana" w:cs="Lucida Sans Unicode"/>
          <w:sz w:val="17"/>
          <w:szCs w:val="17"/>
          <w:lang w:val="it-IT"/>
        </w:rPr>
        <w:tab/>
      </w:r>
      <w:r w:rsidR="00D80B11">
        <w:rPr>
          <w:rFonts w:ascii="Verdana" w:hAnsi="Verdana" w:cs="Lucida Sans Unicode"/>
          <w:sz w:val="17"/>
          <w:szCs w:val="17"/>
          <w:lang w:val="it-IT"/>
        </w:rPr>
        <w:tab/>
      </w:r>
      <w:r w:rsidR="00D80B11">
        <w:rPr>
          <w:rFonts w:ascii="Verdana" w:hAnsi="Verdana" w:cs="Lucida Sans Unicode"/>
          <w:sz w:val="17"/>
          <w:szCs w:val="17"/>
          <w:lang w:val="it-IT"/>
        </w:rPr>
        <w:tab/>
      </w:r>
      <w:r w:rsidR="00D80B11">
        <w:rPr>
          <w:rFonts w:ascii="Verdana" w:hAnsi="Verdana" w:cs="Lucida Sans Unicode"/>
          <w:sz w:val="17"/>
          <w:szCs w:val="17"/>
          <w:lang w:val="it-IT"/>
        </w:rPr>
        <w:tab/>
      </w:r>
      <w:r w:rsidR="00D80B11">
        <w:rPr>
          <w:rFonts w:ascii="Verdana" w:hAnsi="Verdana" w:cs="Lucida Sans Unicode"/>
          <w:sz w:val="17"/>
          <w:szCs w:val="17"/>
          <w:lang w:val="it-IT"/>
        </w:rPr>
        <w:tab/>
      </w:r>
      <w:r>
        <w:rPr>
          <w:rFonts w:ascii="Verdana" w:hAnsi="Verdana" w:cs="Lucida Sans Unicode"/>
          <w:b/>
          <w:sz w:val="17"/>
          <w:szCs w:val="17"/>
          <w:lang w:val="it-IT"/>
        </w:rPr>
        <w:t>E-Mail</w:t>
      </w:r>
      <w:r>
        <w:rPr>
          <w:rFonts w:ascii="Verdana" w:hAnsi="Verdana" w:cs="Lucida Sans Unicode"/>
          <w:sz w:val="17"/>
          <w:szCs w:val="17"/>
          <w:lang w:val="it-IT"/>
        </w:rPr>
        <w:t xml:space="preserve">: </w:t>
      </w:r>
      <w:r w:rsidR="005E38F8">
        <w:rPr>
          <w:rFonts w:ascii="Verdana" w:hAnsi="Verdana" w:cs="Lucida Sans Unicode"/>
          <w:sz w:val="17"/>
          <w:szCs w:val="17"/>
          <w:lang w:val="it-IT"/>
        </w:rPr>
        <w:t>at566288@gmail.com</w:t>
      </w:r>
      <w:r w:rsidR="00976398">
        <w:rPr>
          <w:rFonts w:ascii="Verdana" w:hAnsi="Verdana" w:cs="Lucida Sans Unicode"/>
          <w:sz w:val="17"/>
          <w:szCs w:val="17"/>
          <w:lang w:val="it-IT"/>
        </w:rPr>
        <w:tab/>
      </w:r>
    </w:p>
    <w:p w:rsidR="00193816" w:rsidRDefault="00193816">
      <w:pPr>
        <w:rPr>
          <w:rFonts w:ascii="Verdana" w:hAnsi="Verdana" w:cs="Lucida Sans Unicode"/>
          <w:b/>
          <w:sz w:val="17"/>
          <w:szCs w:val="17"/>
          <w:lang w:val="it-IT"/>
        </w:rPr>
      </w:pPr>
    </w:p>
    <w:p w:rsidR="00193816" w:rsidRDefault="00193816">
      <w:pPr>
        <w:pStyle w:val="Heading1"/>
        <w:tabs>
          <w:tab w:val="left" w:pos="0"/>
        </w:tabs>
        <w:spacing w:before="0" w:after="0"/>
        <w:jc w:val="center"/>
        <w:rPr>
          <w:rFonts w:ascii="Verdana" w:hAnsi="Verdana"/>
          <w:b w:val="0"/>
          <w:i/>
          <w:color w:val="000000"/>
          <w:sz w:val="17"/>
          <w:szCs w:val="17"/>
        </w:rPr>
      </w:pPr>
      <w:proofErr w:type="gramStart"/>
      <w:r>
        <w:rPr>
          <w:rFonts w:ascii="Verdana" w:hAnsi="Verdana"/>
          <w:i/>
          <w:color w:val="000000"/>
          <w:sz w:val="17"/>
          <w:szCs w:val="17"/>
        </w:rPr>
        <w:t xml:space="preserve">Seeking assignments in Business Development / </w:t>
      </w:r>
      <w:r w:rsidR="00816376">
        <w:rPr>
          <w:rFonts w:ascii="Verdana" w:hAnsi="Verdana"/>
          <w:i/>
          <w:sz w:val="17"/>
          <w:szCs w:val="17"/>
        </w:rPr>
        <w:t>Channel</w:t>
      </w:r>
      <w:r w:rsidRPr="007915F9">
        <w:rPr>
          <w:rFonts w:ascii="Verdana" w:hAnsi="Verdana"/>
          <w:i/>
          <w:sz w:val="17"/>
          <w:szCs w:val="17"/>
        </w:rPr>
        <w:t xml:space="preserve"> Management</w:t>
      </w:r>
      <w:r w:rsidR="00624BE0">
        <w:rPr>
          <w:rFonts w:ascii="Verdana" w:hAnsi="Verdana"/>
          <w:i/>
          <w:color w:val="000000"/>
          <w:sz w:val="17"/>
          <w:szCs w:val="17"/>
        </w:rPr>
        <w:t>/</w:t>
      </w:r>
      <w:r w:rsidR="00207B3E">
        <w:rPr>
          <w:rFonts w:ascii="Verdana" w:hAnsi="Verdana"/>
          <w:i/>
          <w:color w:val="000000"/>
          <w:sz w:val="17"/>
          <w:szCs w:val="17"/>
        </w:rPr>
        <w:t>Product Management &amp;</w:t>
      </w:r>
      <w:r w:rsidR="00624BE0">
        <w:rPr>
          <w:rFonts w:ascii="Verdana" w:hAnsi="Verdana"/>
          <w:i/>
          <w:color w:val="000000"/>
          <w:sz w:val="17"/>
          <w:szCs w:val="17"/>
        </w:rPr>
        <w:t xml:space="preserve"> Team Management </w:t>
      </w:r>
      <w:r>
        <w:rPr>
          <w:rFonts w:ascii="Verdana" w:hAnsi="Verdana"/>
          <w:i/>
          <w:color w:val="000000"/>
          <w:sz w:val="17"/>
          <w:szCs w:val="17"/>
        </w:rPr>
        <w:t>with a company of repute</w:t>
      </w:r>
      <w:r w:rsidR="00207B3E">
        <w:rPr>
          <w:rFonts w:ascii="Verdana" w:hAnsi="Verdana"/>
          <w:i/>
          <w:color w:val="000000"/>
          <w:sz w:val="17"/>
          <w:szCs w:val="17"/>
        </w:rPr>
        <w:t>.</w:t>
      </w:r>
      <w:proofErr w:type="gramEnd"/>
    </w:p>
    <w:p w:rsidR="00193816" w:rsidRDefault="00193816">
      <w:pPr>
        <w:tabs>
          <w:tab w:val="left" w:pos="6975"/>
        </w:tabs>
        <w:rPr>
          <w:rFonts w:ascii="Verdana" w:hAnsi="Verdana" w:cs="Lucida Sans Unicode"/>
          <w:b/>
          <w:sz w:val="17"/>
          <w:szCs w:val="17"/>
          <w:lang w:val="it-IT"/>
        </w:rPr>
      </w:pPr>
      <w:r>
        <w:rPr>
          <w:rFonts w:ascii="Verdana" w:hAnsi="Verdana" w:cs="Lucida Sans Unicode"/>
          <w:b/>
          <w:sz w:val="17"/>
          <w:szCs w:val="17"/>
          <w:lang w:val="it-IT"/>
        </w:rPr>
        <w:tab/>
      </w:r>
    </w:p>
    <w:p w:rsidR="00193816" w:rsidRDefault="00193816">
      <w:pPr>
        <w:pBdr>
          <w:top w:val="single" w:sz="4" w:space="2" w:color="000000"/>
          <w:bottom w:val="single" w:sz="4" w:space="1" w:color="000000"/>
        </w:pBdr>
        <w:shd w:val="clear" w:color="auto" w:fill="E6E6E6"/>
        <w:tabs>
          <w:tab w:val="left" w:pos="6171"/>
        </w:tabs>
        <w:rPr>
          <w:rFonts w:ascii="Verdana" w:hAnsi="Verdana"/>
          <w:b/>
          <w:sz w:val="17"/>
          <w:szCs w:val="17"/>
          <w:lang w:val="it-IT"/>
        </w:rPr>
      </w:pPr>
      <w:r>
        <w:rPr>
          <w:rFonts w:ascii="Verdana" w:hAnsi="Verdana"/>
          <w:b/>
          <w:sz w:val="17"/>
          <w:szCs w:val="17"/>
          <w:lang w:val="it-IT"/>
        </w:rPr>
        <w:t>PROFESSIONAL SYNOPSIS</w:t>
      </w:r>
    </w:p>
    <w:p w:rsidR="00193816" w:rsidRDefault="00193816" w:rsidP="000C5485">
      <w:pPr>
        <w:pStyle w:val="BodyText2"/>
        <w:spacing w:before="120" w:line="240" w:lineRule="auto"/>
        <w:jc w:val="both"/>
        <w:rPr>
          <w:rFonts w:ascii="Verdana" w:hAnsi="Verdana"/>
          <w:sz w:val="17"/>
          <w:szCs w:val="17"/>
        </w:rPr>
      </w:pPr>
    </w:p>
    <w:p w:rsidR="000B01FE" w:rsidRDefault="000B01FE" w:rsidP="000B01FE">
      <w:pPr>
        <w:pStyle w:val="BodyText2"/>
        <w:numPr>
          <w:ilvl w:val="0"/>
          <w:numId w:val="4"/>
        </w:numPr>
        <w:tabs>
          <w:tab w:val="left" w:pos="360"/>
        </w:tabs>
        <w:spacing w:before="120" w:line="240" w:lineRule="auto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Currently work with </w:t>
      </w:r>
      <w:r w:rsidRPr="002F2674">
        <w:rPr>
          <w:rFonts w:ascii="Verdana" w:hAnsi="Verdana"/>
          <w:b/>
          <w:sz w:val="17"/>
          <w:szCs w:val="17"/>
        </w:rPr>
        <w:t>Euro Footwear Ltd</w:t>
      </w:r>
      <w:r>
        <w:rPr>
          <w:rFonts w:ascii="Verdana" w:hAnsi="Verdana"/>
          <w:sz w:val="17"/>
          <w:szCs w:val="17"/>
        </w:rPr>
        <w:t xml:space="preserve"> as sample </w:t>
      </w:r>
      <w:r w:rsidR="00976676">
        <w:rPr>
          <w:rFonts w:ascii="Verdana" w:hAnsi="Verdana"/>
          <w:sz w:val="17"/>
          <w:szCs w:val="17"/>
        </w:rPr>
        <w:t>coordinator</w:t>
      </w:r>
      <w:r>
        <w:rPr>
          <w:rFonts w:ascii="Verdana" w:hAnsi="Verdana"/>
          <w:sz w:val="17"/>
          <w:szCs w:val="17"/>
        </w:rPr>
        <w:t xml:space="preserve"> making </w:t>
      </w:r>
      <w:proofErr w:type="spellStart"/>
      <w:r>
        <w:rPr>
          <w:rFonts w:ascii="Verdana" w:hAnsi="Verdana"/>
          <w:sz w:val="17"/>
          <w:szCs w:val="17"/>
        </w:rPr>
        <w:t>Durongo</w:t>
      </w:r>
      <w:proofErr w:type="spellEnd"/>
      <w:r>
        <w:rPr>
          <w:rFonts w:ascii="Verdana" w:hAnsi="Verdana"/>
          <w:sz w:val="17"/>
          <w:szCs w:val="17"/>
        </w:rPr>
        <w:t xml:space="preserve">, Justin and </w:t>
      </w:r>
      <w:proofErr w:type="spellStart"/>
      <w:r>
        <w:rPr>
          <w:rFonts w:ascii="Verdana" w:hAnsi="Verdana"/>
          <w:sz w:val="17"/>
          <w:szCs w:val="17"/>
        </w:rPr>
        <w:t>Khamchand</w:t>
      </w:r>
      <w:proofErr w:type="spellEnd"/>
      <w:r>
        <w:rPr>
          <w:rFonts w:ascii="Verdana" w:hAnsi="Verdana"/>
          <w:sz w:val="17"/>
          <w:szCs w:val="17"/>
        </w:rPr>
        <w:t xml:space="preserve"> samples. </w:t>
      </w:r>
      <w:bookmarkStart w:id="0" w:name="_GoBack"/>
      <w:bookmarkEnd w:id="0"/>
    </w:p>
    <w:p w:rsidR="000B01FE" w:rsidRDefault="000B01FE" w:rsidP="000B01FE">
      <w:pPr>
        <w:pStyle w:val="BodyText2"/>
        <w:numPr>
          <w:ilvl w:val="0"/>
          <w:numId w:val="4"/>
        </w:numPr>
        <w:tabs>
          <w:tab w:val="left" w:pos="360"/>
        </w:tabs>
        <w:spacing w:before="120" w:line="240" w:lineRule="auto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Worked with </w:t>
      </w:r>
      <w:proofErr w:type="spellStart"/>
      <w:r w:rsidRPr="002F2674">
        <w:rPr>
          <w:rFonts w:ascii="Verdana" w:hAnsi="Verdana"/>
          <w:b/>
          <w:sz w:val="17"/>
          <w:szCs w:val="17"/>
        </w:rPr>
        <w:t>Lema</w:t>
      </w:r>
      <w:r w:rsidR="00976676" w:rsidRPr="002F2674">
        <w:rPr>
          <w:rFonts w:ascii="Verdana" w:hAnsi="Verdana"/>
          <w:b/>
          <w:sz w:val="17"/>
          <w:szCs w:val="17"/>
        </w:rPr>
        <w:t>k</w:t>
      </w:r>
      <w:proofErr w:type="spellEnd"/>
      <w:r w:rsidR="00976676" w:rsidRPr="002F2674">
        <w:rPr>
          <w:rFonts w:ascii="Verdana" w:hAnsi="Verdana"/>
          <w:b/>
          <w:sz w:val="17"/>
          <w:szCs w:val="17"/>
        </w:rPr>
        <w:t xml:space="preserve"> export </w:t>
      </w:r>
      <w:proofErr w:type="spellStart"/>
      <w:r w:rsidR="00976676" w:rsidRPr="002F2674">
        <w:rPr>
          <w:rFonts w:ascii="Verdana" w:hAnsi="Verdana"/>
          <w:b/>
          <w:sz w:val="17"/>
          <w:szCs w:val="17"/>
        </w:rPr>
        <w:t>pvt</w:t>
      </w:r>
      <w:proofErr w:type="spellEnd"/>
      <w:r w:rsidR="00976676">
        <w:rPr>
          <w:rFonts w:ascii="Verdana" w:hAnsi="Verdana"/>
          <w:sz w:val="17"/>
          <w:szCs w:val="17"/>
        </w:rPr>
        <w:t xml:space="preserve"> ltd as a sample coordinator</w:t>
      </w:r>
      <w:r>
        <w:rPr>
          <w:rFonts w:ascii="Verdana" w:hAnsi="Verdana"/>
          <w:sz w:val="17"/>
          <w:szCs w:val="17"/>
        </w:rPr>
        <w:t xml:space="preserve"> making Zara brands and Sop manager since Oct 2023 to March 2023</w:t>
      </w:r>
    </w:p>
    <w:p w:rsidR="000B01FE" w:rsidRPr="000B01FE" w:rsidRDefault="000B01FE" w:rsidP="000B01FE">
      <w:pPr>
        <w:pStyle w:val="BodyText2"/>
        <w:numPr>
          <w:ilvl w:val="0"/>
          <w:numId w:val="4"/>
        </w:numPr>
        <w:tabs>
          <w:tab w:val="left" w:pos="360"/>
        </w:tabs>
        <w:spacing w:before="120" w:line="240" w:lineRule="auto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W</w:t>
      </w:r>
      <w:r w:rsidRPr="000C5485">
        <w:rPr>
          <w:rFonts w:ascii="Verdana" w:hAnsi="Verdana"/>
          <w:sz w:val="17"/>
          <w:szCs w:val="17"/>
        </w:rPr>
        <w:t xml:space="preserve">orking with </w:t>
      </w:r>
      <w:r w:rsidRPr="000C5485">
        <w:rPr>
          <w:rFonts w:ascii="Verdana" w:hAnsi="Verdana"/>
          <w:sz w:val="17"/>
          <w:szCs w:val="17"/>
        </w:rPr>
        <w:t>Super</w:t>
      </w:r>
      <w:r>
        <w:rPr>
          <w:rFonts w:ascii="Verdana" w:hAnsi="Verdana"/>
          <w:sz w:val="17"/>
          <w:szCs w:val="17"/>
        </w:rPr>
        <w:t xml:space="preserve"> house Ltd in sample department as material sourcing</w:t>
      </w:r>
      <w:r>
        <w:rPr>
          <w:rFonts w:ascii="Verdana" w:hAnsi="Verdana"/>
          <w:sz w:val="17"/>
          <w:szCs w:val="17"/>
        </w:rPr>
        <w:t xml:space="preserve"> since Feb-2022 to Oct 2023</w:t>
      </w:r>
    </w:p>
    <w:p w:rsidR="000C5485" w:rsidRPr="000C5485" w:rsidRDefault="000C5485">
      <w:pPr>
        <w:pStyle w:val="BodyText2"/>
        <w:numPr>
          <w:ilvl w:val="0"/>
          <w:numId w:val="4"/>
        </w:numPr>
        <w:tabs>
          <w:tab w:val="left" w:pos="360"/>
        </w:tabs>
        <w:spacing w:before="120" w:line="240" w:lineRule="auto"/>
        <w:jc w:val="both"/>
        <w:rPr>
          <w:rFonts w:ascii="Verdana" w:hAnsi="Verdana"/>
          <w:sz w:val="17"/>
          <w:szCs w:val="17"/>
        </w:rPr>
      </w:pPr>
      <w:r w:rsidRPr="000C5485">
        <w:rPr>
          <w:rFonts w:ascii="Verdana" w:hAnsi="Verdana"/>
          <w:i/>
          <w:color w:val="000000"/>
          <w:sz w:val="17"/>
          <w:szCs w:val="17"/>
        </w:rPr>
        <w:t>Worked with ‘</w:t>
      </w:r>
      <w:r w:rsidRPr="00576ABB">
        <w:rPr>
          <w:rFonts w:ascii="Verdana" w:hAnsi="Verdana"/>
          <w:i/>
          <w:color w:val="000000"/>
          <w:sz w:val="17"/>
          <w:szCs w:val="17"/>
        </w:rPr>
        <w:t xml:space="preserve">Bajaj </w:t>
      </w:r>
      <w:proofErr w:type="spellStart"/>
      <w:r w:rsidRPr="00576ABB">
        <w:rPr>
          <w:rFonts w:ascii="Verdana" w:hAnsi="Verdana"/>
          <w:i/>
          <w:color w:val="000000"/>
          <w:sz w:val="17"/>
          <w:szCs w:val="17"/>
        </w:rPr>
        <w:t>Finserve</w:t>
      </w:r>
      <w:proofErr w:type="spellEnd"/>
      <w:r w:rsidRPr="00576ABB">
        <w:rPr>
          <w:rFonts w:ascii="Verdana" w:hAnsi="Verdana"/>
          <w:i/>
          <w:color w:val="000000"/>
          <w:sz w:val="17"/>
          <w:szCs w:val="17"/>
        </w:rPr>
        <w:t>’</w:t>
      </w:r>
      <w:r w:rsidRPr="000C5485">
        <w:rPr>
          <w:rFonts w:ascii="Verdana" w:hAnsi="Verdana"/>
          <w:i/>
          <w:color w:val="000000"/>
          <w:sz w:val="17"/>
          <w:szCs w:val="17"/>
        </w:rPr>
        <w:t xml:space="preserve"> operation Manager 1 year</w:t>
      </w:r>
      <w:r>
        <w:rPr>
          <w:rFonts w:ascii="Verdana" w:hAnsi="Verdana"/>
          <w:i/>
          <w:color w:val="000000"/>
          <w:sz w:val="17"/>
          <w:szCs w:val="17"/>
        </w:rPr>
        <w:t xml:space="preserve"> check e mail and revert it and maintain excel sheet with follow up to filed persons.</w:t>
      </w:r>
    </w:p>
    <w:p w:rsidR="00A06F7C" w:rsidRPr="000C5485" w:rsidRDefault="00B63BF0">
      <w:pPr>
        <w:pStyle w:val="BodyText2"/>
        <w:numPr>
          <w:ilvl w:val="0"/>
          <w:numId w:val="4"/>
        </w:numPr>
        <w:tabs>
          <w:tab w:val="left" w:pos="360"/>
        </w:tabs>
        <w:spacing w:before="120" w:line="240" w:lineRule="auto"/>
        <w:jc w:val="both"/>
        <w:rPr>
          <w:rFonts w:ascii="Verdana" w:hAnsi="Verdana"/>
          <w:sz w:val="17"/>
          <w:szCs w:val="17"/>
        </w:rPr>
      </w:pPr>
      <w:r w:rsidRPr="000C5485">
        <w:rPr>
          <w:rFonts w:ascii="Verdana" w:hAnsi="Verdana"/>
          <w:sz w:val="17"/>
          <w:szCs w:val="17"/>
        </w:rPr>
        <w:t xml:space="preserve"> Worked</w:t>
      </w:r>
      <w:r w:rsidR="00A06F7C" w:rsidRPr="000C5485">
        <w:rPr>
          <w:rFonts w:ascii="Verdana" w:hAnsi="Verdana"/>
          <w:sz w:val="17"/>
          <w:szCs w:val="17"/>
        </w:rPr>
        <w:t xml:space="preserve"> with ‘Super house Ltd Shoe Division as </w:t>
      </w:r>
      <w:proofErr w:type="gramStart"/>
      <w:r w:rsidR="00A06F7C" w:rsidRPr="000C5485">
        <w:rPr>
          <w:rFonts w:ascii="Verdana" w:hAnsi="Verdana"/>
          <w:sz w:val="17"/>
          <w:szCs w:val="17"/>
        </w:rPr>
        <w:t>a</w:t>
      </w:r>
      <w:proofErr w:type="gramEnd"/>
      <w:r w:rsidR="00EC4B65" w:rsidRPr="000C5485">
        <w:rPr>
          <w:rFonts w:ascii="Verdana" w:hAnsi="Verdana"/>
          <w:sz w:val="17"/>
          <w:szCs w:val="17"/>
        </w:rPr>
        <w:t xml:space="preserve"> assistant</w:t>
      </w:r>
      <w:r w:rsidR="00A06F7C" w:rsidRPr="000C5485">
        <w:rPr>
          <w:rFonts w:ascii="Verdana" w:hAnsi="Verdana"/>
          <w:sz w:val="17"/>
          <w:szCs w:val="17"/>
        </w:rPr>
        <w:t xml:space="preserve"> Merchandiser for UK.</w:t>
      </w:r>
    </w:p>
    <w:p w:rsidR="00193816" w:rsidRPr="000C5485" w:rsidRDefault="00A06F7C">
      <w:pPr>
        <w:pStyle w:val="BodyText2"/>
        <w:numPr>
          <w:ilvl w:val="0"/>
          <w:numId w:val="4"/>
        </w:numPr>
        <w:tabs>
          <w:tab w:val="left" w:pos="360"/>
        </w:tabs>
        <w:spacing w:before="120" w:line="240" w:lineRule="auto"/>
        <w:jc w:val="both"/>
        <w:rPr>
          <w:rFonts w:ascii="Verdana" w:hAnsi="Verdana"/>
          <w:i/>
          <w:color w:val="000000"/>
          <w:sz w:val="17"/>
          <w:szCs w:val="17"/>
        </w:rPr>
      </w:pPr>
      <w:r w:rsidRPr="000C5485">
        <w:rPr>
          <w:rFonts w:ascii="Verdana" w:hAnsi="Verdana"/>
          <w:i/>
          <w:color w:val="000000"/>
          <w:sz w:val="17"/>
          <w:szCs w:val="17"/>
        </w:rPr>
        <w:t xml:space="preserve"> Worked</w:t>
      </w:r>
      <w:r w:rsidR="006259C3" w:rsidRPr="000C5485">
        <w:rPr>
          <w:rFonts w:ascii="Verdana" w:hAnsi="Verdana"/>
          <w:i/>
          <w:color w:val="000000"/>
          <w:sz w:val="17"/>
          <w:szCs w:val="17"/>
        </w:rPr>
        <w:t xml:space="preserve"> with ‘</w:t>
      </w:r>
      <w:proofErr w:type="spellStart"/>
      <w:r w:rsidR="000B170C" w:rsidRPr="000C5485">
        <w:rPr>
          <w:rFonts w:ascii="Verdana" w:hAnsi="Verdana"/>
          <w:i/>
          <w:color w:val="000000"/>
          <w:sz w:val="17"/>
          <w:szCs w:val="17"/>
        </w:rPr>
        <w:t>Superhouse</w:t>
      </w:r>
      <w:proofErr w:type="spellEnd"/>
      <w:r w:rsidR="000B170C" w:rsidRPr="000C5485">
        <w:rPr>
          <w:rFonts w:ascii="Verdana" w:hAnsi="Verdana"/>
          <w:i/>
          <w:color w:val="000000"/>
          <w:sz w:val="17"/>
          <w:szCs w:val="17"/>
        </w:rPr>
        <w:t xml:space="preserve"> </w:t>
      </w:r>
      <w:r w:rsidR="00833CF4" w:rsidRPr="000C5485">
        <w:rPr>
          <w:rFonts w:ascii="Verdana" w:hAnsi="Verdana"/>
          <w:i/>
          <w:color w:val="000000"/>
          <w:sz w:val="17"/>
          <w:szCs w:val="17"/>
        </w:rPr>
        <w:t>Limited</w:t>
      </w:r>
      <w:r w:rsidR="000B170C" w:rsidRPr="000C5485">
        <w:rPr>
          <w:rFonts w:ascii="Verdana" w:hAnsi="Verdana"/>
          <w:i/>
          <w:color w:val="000000"/>
          <w:sz w:val="17"/>
          <w:szCs w:val="17"/>
        </w:rPr>
        <w:t xml:space="preserve"> Unit-4</w:t>
      </w:r>
      <w:r w:rsidR="006259C3" w:rsidRPr="000C5485">
        <w:rPr>
          <w:rFonts w:ascii="Verdana" w:hAnsi="Verdana"/>
          <w:i/>
          <w:color w:val="000000"/>
          <w:sz w:val="17"/>
          <w:szCs w:val="17"/>
        </w:rPr>
        <w:t>’ a</w:t>
      </w:r>
      <w:r w:rsidR="00193816" w:rsidRPr="000C5485">
        <w:rPr>
          <w:rFonts w:ascii="Verdana" w:hAnsi="Verdana"/>
          <w:i/>
          <w:color w:val="000000"/>
          <w:sz w:val="17"/>
          <w:szCs w:val="17"/>
        </w:rPr>
        <w:t>s</w:t>
      </w:r>
      <w:r w:rsidR="006259C3" w:rsidRPr="000C5485">
        <w:rPr>
          <w:rFonts w:ascii="Verdana" w:hAnsi="Verdana"/>
          <w:i/>
          <w:color w:val="000000"/>
          <w:sz w:val="17"/>
          <w:szCs w:val="17"/>
        </w:rPr>
        <w:t xml:space="preserve"> a</w:t>
      </w:r>
      <w:r w:rsidR="004F2835" w:rsidRPr="000C5485">
        <w:rPr>
          <w:rFonts w:ascii="Verdana" w:hAnsi="Verdana"/>
          <w:i/>
          <w:color w:val="000000"/>
          <w:sz w:val="17"/>
          <w:szCs w:val="17"/>
        </w:rPr>
        <w:t xml:space="preserve"> </w:t>
      </w:r>
      <w:r w:rsidR="00833CF4" w:rsidRPr="000C5485">
        <w:rPr>
          <w:rFonts w:ascii="Verdana" w:hAnsi="Verdana"/>
          <w:i/>
          <w:color w:val="000000"/>
          <w:sz w:val="17"/>
          <w:szCs w:val="17"/>
        </w:rPr>
        <w:t>Sample Coordinator</w:t>
      </w:r>
      <w:r w:rsidR="00CC3BEA" w:rsidRPr="000C5485">
        <w:rPr>
          <w:rFonts w:ascii="Verdana" w:hAnsi="Verdana"/>
          <w:i/>
          <w:color w:val="000000"/>
          <w:sz w:val="17"/>
          <w:szCs w:val="17"/>
        </w:rPr>
        <w:t>-</w:t>
      </w:r>
      <w:r w:rsidR="006259C3" w:rsidRPr="000C5485">
        <w:rPr>
          <w:rFonts w:ascii="Verdana" w:hAnsi="Verdana"/>
          <w:i/>
          <w:color w:val="000000"/>
          <w:sz w:val="17"/>
          <w:szCs w:val="17"/>
        </w:rPr>
        <w:t>since</w:t>
      </w:r>
      <w:r w:rsidR="00CC3BEA" w:rsidRPr="000C5485">
        <w:rPr>
          <w:rFonts w:ascii="Verdana" w:hAnsi="Verdana"/>
          <w:i/>
          <w:color w:val="000000"/>
          <w:sz w:val="17"/>
          <w:szCs w:val="17"/>
        </w:rPr>
        <w:t xml:space="preserve"> Dec'0</w:t>
      </w:r>
      <w:r w:rsidR="000B170C" w:rsidRPr="000C5485">
        <w:rPr>
          <w:rFonts w:ascii="Verdana" w:hAnsi="Verdana"/>
          <w:i/>
          <w:color w:val="000000"/>
          <w:sz w:val="17"/>
          <w:szCs w:val="17"/>
        </w:rPr>
        <w:t>8</w:t>
      </w:r>
      <w:r w:rsidR="00193816" w:rsidRPr="000C5485">
        <w:rPr>
          <w:rFonts w:ascii="Verdana" w:hAnsi="Verdana"/>
          <w:i/>
          <w:color w:val="000000"/>
          <w:sz w:val="17"/>
          <w:szCs w:val="17"/>
        </w:rPr>
        <w:t>.</w:t>
      </w:r>
    </w:p>
    <w:p w:rsidR="00193816" w:rsidRPr="000C5485" w:rsidRDefault="009044B4" w:rsidP="006259C3">
      <w:pPr>
        <w:pStyle w:val="BodyText2"/>
        <w:numPr>
          <w:ilvl w:val="0"/>
          <w:numId w:val="4"/>
        </w:numPr>
        <w:tabs>
          <w:tab w:val="left" w:pos="360"/>
        </w:tabs>
        <w:spacing w:before="120" w:line="240" w:lineRule="auto"/>
        <w:jc w:val="both"/>
        <w:rPr>
          <w:rFonts w:ascii="Verdana" w:hAnsi="Verdana"/>
          <w:i/>
          <w:color w:val="000000"/>
          <w:sz w:val="17"/>
          <w:szCs w:val="17"/>
        </w:rPr>
      </w:pPr>
      <w:r w:rsidRPr="000C5485">
        <w:rPr>
          <w:rFonts w:ascii="Verdana" w:hAnsi="Verdana"/>
          <w:i/>
          <w:color w:val="000000"/>
          <w:sz w:val="17"/>
          <w:szCs w:val="17"/>
        </w:rPr>
        <w:t>Served at ACE Export</w:t>
      </w:r>
      <w:r w:rsidR="000B170C" w:rsidRPr="000C5485">
        <w:rPr>
          <w:rFonts w:ascii="Verdana" w:hAnsi="Verdana"/>
          <w:i/>
          <w:color w:val="000000"/>
          <w:sz w:val="17"/>
          <w:szCs w:val="17"/>
        </w:rPr>
        <w:t xml:space="preserve"> </w:t>
      </w:r>
      <w:r w:rsidR="00FA02EF" w:rsidRPr="000C5485">
        <w:rPr>
          <w:rFonts w:ascii="Verdana" w:hAnsi="Verdana"/>
          <w:i/>
          <w:color w:val="000000"/>
          <w:sz w:val="17"/>
          <w:szCs w:val="17"/>
        </w:rPr>
        <w:t xml:space="preserve">for </w:t>
      </w:r>
      <w:r w:rsidR="000B170C" w:rsidRPr="000C5485">
        <w:rPr>
          <w:rFonts w:ascii="Verdana" w:hAnsi="Verdana"/>
          <w:i/>
          <w:color w:val="000000"/>
          <w:sz w:val="17"/>
          <w:szCs w:val="17"/>
        </w:rPr>
        <w:t>1</w:t>
      </w:r>
      <w:r w:rsidR="00FA02EF" w:rsidRPr="000C5485">
        <w:rPr>
          <w:rFonts w:ascii="Verdana" w:hAnsi="Verdana"/>
          <w:i/>
          <w:color w:val="000000"/>
          <w:sz w:val="17"/>
          <w:szCs w:val="17"/>
        </w:rPr>
        <w:t xml:space="preserve"> </w:t>
      </w:r>
      <w:proofErr w:type="gramStart"/>
      <w:r w:rsidR="00FA02EF" w:rsidRPr="000C5485">
        <w:rPr>
          <w:rFonts w:ascii="Verdana" w:hAnsi="Verdana"/>
          <w:i/>
          <w:color w:val="000000"/>
          <w:sz w:val="17"/>
          <w:szCs w:val="17"/>
        </w:rPr>
        <w:t>Years</w:t>
      </w:r>
      <w:proofErr w:type="gramEnd"/>
      <w:r w:rsidR="00FA02EF" w:rsidRPr="000C5485">
        <w:rPr>
          <w:rFonts w:ascii="Verdana" w:hAnsi="Verdana"/>
          <w:i/>
          <w:color w:val="000000"/>
          <w:sz w:val="17"/>
          <w:szCs w:val="17"/>
        </w:rPr>
        <w:t xml:space="preserve"> </w:t>
      </w:r>
      <w:r w:rsidR="00CC3BEA" w:rsidRPr="000C5485">
        <w:rPr>
          <w:rFonts w:ascii="Verdana" w:hAnsi="Verdana"/>
          <w:i/>
          <w:color w:val="000000"/>
          <w:sz w:val="17"/>
          <w:szCs w:val="17"/>
        </w:rPr>
        <w:t>From July’0</w:t>
      </w:r>
      <w:r w:rsidR="000B170C" w:rsidRPr="000C5485">
        <w:rPr>
          <w:rFonts w:ascii="Verdana" w:hAnsi="Verdana"/>
          <w:i/>
          <w:color w:val="000000"/>
          <w:sz w:val="17"/>
          <w:szCs w:val="17"/>
        </w:rPr>
        <w:t>7</w:t>
      </w:r>
      <w:r w:rsidR="00CC3BEA" w:rsidRPr="000C5485">
        <w:rPr>
          <w:rFonts w:ascii="Verdana" w:hAnsi="Verdana"/>
          <w:i/>
          <w:color w:val="000000"/>
          <w:sz w:val="17"/>
          <w:szCs w:val="17"/>
        </w:rPr>
        <w:t xml:space="preserve"> to July’08</w:t>
      </w:r>
      <w:r w:rsidR="00193816" w:rsidRPr="000C5485">
        <w:rPr>
          <w:rFonts w:ascii="Verdana" w:hAnsi="Verdana"/>
          <w:i/>
          <w:color w:val="000000"/>
          <w:sz w:val="17"/>
          <w:szCs w:val="17"/>
        </w:rPr>
        <w:t xml:space="preserve"> as </w:t>
      </w:r>
      <w:r w:rsidR="009B6D40" w:rsidRPr="000C5485">
        <w:rPr>
          <w:rFonts w:ascii="Verdana" w:hAnsi="Verdana"/>
          <w:i/>
          <w:color w:val="000000"/>
          <w:sz w:val="17"/>
          <w:szCs w:val="17"/>
        </w:rPr>
        <w:t xml:space="preserve">Production </w:t>
      </w:r>
      <w:r w:rsidR="000B170C" w:rsidRPr="000C5485">
        <w:rPr>
          <w:rFonts w:ascii="Verdana" w:hAnsi="Verdana"/>
          <w:i/>
          <w:color w:val="000000"/>
          <w:sz w:val="17"/>
          <w:szCs w:val="17"/>
        </w:rPr>
        <w:t>Quality</w:t>
      </w:r>
      <w:r w:rsidR="004F2835" w:rsidRPr="000C5485">
        <w:rPr>
          <w:rFonts w:ascii="Verdana" w:hAnsi="Verdana"/>
          <w:i/>
          <w:color w:val="000000"/>
          <w:sz w:val="17"/>
          <w:szCs w:val="17"/>
        </w:rPr>
        <w:t xml:space="preserve"> </w:t>
      </w:r>
      <w:r w:rsidR="00E44779" w:rsidRPr="000C5485">
        <w:rPr>
          <w:rFonts w:ascii="Verdana" w:hAnsi="Verdana"/>
          <w:i/>
          <w:color w:val="000000"/>
          <w:sz w:val="17"/>
          <w:szCs w:val="17"/>
        </w:rPr>
        <w:t>&amp;</w:t>
      </w:r>
      <w:r w:rsidR="004F2835" w:rsidRPr="000C5485">
        <w:rPr>
          <w:rFonts w:ascii="Verdana" w:hAnsi="Verdana"/>
          <w:i/>
          <w:color w:val="000000"/>
          <w:sz w:val="17"/>
          <w:szCs w:val="17"/>
        </w:rPr>
        <w:t xml:space="preserve"> </w:t>
      </w:r>
      <w:r w:rsidR="00833CF4" w:rsidRPr="000C5485">
        <w:rPr>
          <w:rFonts w:ascii="Verdana" w:hAnsi="Verdana"/>
          <w:i/>
          <w:color w:val="000000"/>
          <w:sz w:val="17"/>
          <w:szCs w:val="17"/>
        </w:rPr>
        <w:t>Planning</w:t>
      </w:r>
      <w:r w:rsidR="000B170C" w:rsidRPr="000C5485">
        <w:rPr>
          <w:rFonts w:ascii="Verdana" w:hAnsi="Verdana"/>
          <w:i/>
          <w:color w:val="000000"/>
          <w:sz w:val="17"/>
          <w:szCs w:val="17"/>
        </w:rPr>
        <w:t>.</w:t>
      </w:r>
    </w:p>
    <w:p w:rsidR="004F2835" w:rsidRPr="000C5485" w:rsidRDefault="000B170C" w:rsidP="00A06F7C">
      <w:pPr>
        <w:pStyle w:val="BodyText2"/>
        <w:numPr>
          <w:ilvl w:val="0"/>
          <w:numId w:val="4"/>
        </w:numPr>
        <w:tabs>
          <w:tab w:val="left" w:pos="360"/>
        </w:tabs>
        <w:spacing w:before="120" w:line="240" w:lineRule="auto"/>
        <w:jc w:val="both"/>
        <w:rPr>
          <w:rFonts w:ascii="Verdana" w:hAnsi="Verdana"/>
          <w:i/>
          <w:color w:val="000000"/>
          <w:sz w:val="17"/>
          <w:szCs w:val="17"/>
        </w:rPr>
      </w:pPr>
      <w:r w:rsidRPr="000C5485">
        <w:rPr>
          <w:rFonts w:ascii="Verdana" w:hAnsi="Verdana"/>
          <w:i/>
          <w:color w:val="000000"/>
          <w:sz w:val="17"/>
          <w:szCs w:val="17"/>
        </w:rPr>
        <w:t xml:space="preserve">Served at </w:t>
      </w:r>
      <w:proofErr w:type="spellStart"/>
      <w:r w:rsidRPr="000C5485">
        <w:rPr>
          <w:rFonts w:ascii="Verdana" w:hAnsi="Verdana"/>
          <w:i/>
          <w:color w:val="000000"/>
          <w:sz w:val="17"/>
          <w:szCs w:val="17"/>
        </w:rPr>
        <w:t>Basant</w:t>
      </w:r>
      <w:proofErr w:type="spellEnd"/>
      <w:r w:rsidRPr="000C5485">
        <w:rPr>
          <w:rFonts w:ascii="Verdana" w:hAnsi="Verdana"/>
          <w:i/>
          <w:color w:val="000000"/>
          <w:sz w:val="17"/>
          <w:szCs w:val="17"/>
        </w:rPr>
        <w:t xml:space="preserve"> </w:t>
      </w:r>
      <w:proofErr w:type="spellStart"/>
      <w:r w:rsidRPr="000C5485">
        <w:rPr>
          <w:rFonts w:ascii="Verdana" w:hAnsi="Verdana"/>
          <w:i/>
          <w:color w:val="000000"/>
          <w:sz w:val="17"/>
          <w:szCs w:val="17"/>
        </w:rPr>
        <w:t>Oversease</w:t>
      </w:r>
      <w:proofErr w:type="spellEnd"/>
      <w:r w:rsidRPr="000C5485">
        <w:rPr>
          <w:rFonts w:ascii="Verdana" w:hAnsi="Verdana"/>
          <w:i/>
          <w:color w:val="000000"/>
          <w:sz w:val="17"/>
          <w:szCs w:val="17"/>
        </w:rPr>
        <w:t xml:space="preserve"> Agra as per pattern duplicator March 07 to </w:t>
      </w:r>
      <w:r w:rsidR="00833CF4" w:rsidRPr="000C5485">
        <w:rPr>
          <w:rFonts w:ascii="Verdana" w:hAnsi="Verdana"/>
          <w:i/>
          <w:color w:val="000000"/>
          <w:sz w:val="17"/>
          <w:szCs w:val="17"/>
        </w:rPr>
        <w:t>June</w:t>
      </w:r>
      <w:r w:rsidR="00A06F7C" w:rsidRPr="000C5485">
        <w:rPr>
          <w:rFonts w:ascii="Verdana" w:hAnsi="Verdana"/>
          <w:i/>
          <w:color w:val="000000"/>
          <w:sz w:val="17"/>
          <w:szCs w:val="17"/>
        </w:rPr>
        <w:t>.</w:t>
      </w:r>
      <w:r w:rsidR="004F2835" w:rsidRPr="000C5485">
        <w:rPr>
          <w:rFonts w:ascii="Verdana" w:hAnsi="Verdana"/>
          <w:i/>
          <w:color w:val="000000"/>
          <w:sz w:val="17"/>
          <w:szCs w:val="17"/>
        </w:rPr>
        <w:t xml:space="preserve"> </w:t>
      </w:r>
    </w:p>
    <w:p w:rsidR="00981BB8" w:rsidRPr="00A06F7C" w:rsidRDefault="00981BB8" w:rsidP="00242284">
      <w:pPr>
        <w:pStyle w:val="BodyText2"/>
        <w:spacing w:before="120" w:line="240" w:lineRule="auto"/>
        <w:jc w:val="both"/>
        <w:rPr>
          <w:rFonts w:ascii="Verdana" w:hAnsi="Verdana"/>
          <w:b/>
          <w:i/>
          <w:color w:val="000000"/>
          <w:sz w:val="17"/>
          <w:szCs w:val="17"/>
        </w:rPr>
      </w:pPr>
    </w:p>
    <w:p w:rsidR="00193816" w:rsidRDefault="00193816">
      <w:pPr>
        <w:pStyle w:val="BodyText2"/>
        <w:spacing w:after="0" w:line="240" w:lineRule="auto"/>
        <w:jc w:val="both"/>
        <w:rPr>
          <w:rFonts w:ascii="Verdana" w:hAnsi="Verdana" w:cs="Lucida Sans Unicode"/>
          <w:sz w:val="9"/>
          <w:szCs w:val="17"/>
        </w:rPr>
      </w:pPr>
    </w:p>
    <w:p w:rsidR="00193816" w:rsidRDefault="00193816">
      <w:pPr>
        <w:pBdr>
          <w:top w:val="single" w:sz="4" w:space="2" w:color="000000"/>
          <w:bottom w:val="single" w:sz="4" w:space="1" w:color="000000"/>
        </w:pBdr>
        <w:shd w:val="clear" w:color="auto" w:fill="E6E6E6"/>
        <w:tabs>
          <w:tab w:val="left" w:pos="6171"/>
        </w:tabs>
        <w:rPr>
          <w:rFonts w:ascii="Verdana" w:hAnsi="Verdana"/>
          <w:b/>
          <w:sz w:val="17"/>
          <w:szCs w:val="17"/>
          <w:lang w:val="it-IT"/>
        </w:rPr>
      </w:pPr>
      <w:r>
        <w:rPr>
          <w:rFonts w:ascii="Verdana" w:hAnsi="Verdana"/>
          <w:b/>
          <w:sz w:val="17"/>
          <w:szCs w:val="17"/>
          <w:lang w:val="it-IT"/>
        </w:rPr>
        <w:t>CAREER HIGHLIGHTS</w:t>
      </w:r>
    </w:p>
    <w:p w:rsidR="00193816" w:rsidRDefault="00193816">
      <w:pPr>
        <w:pStyle w:val="BodyText2"/>
        <w:spacing w:after="0" w:line="240" w:lineRule="auto"/>
        <w:jc w:val="both"/>
        <w:rPr>
          <w:rFonts w:ascii="Verdana" w:hAnsi="Verdana" w:cs="Lucida Sans Unicode"/>
          <w:b/>
          <w:color w:val="0000FF"/>
          <w:sz w:val="13"/>
          <w:szCs w:val="1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9"/>
      </w:tblGrid>
      <w:tr w:rsidR="00655EE1" w:rsidTr="00655EE1">
        <w:trPr>
          <w:trHeight w:val="875"/>
        </w:trPr>
        <w:tc>
          <w:tcPr>
            <w:tcW w:w="9779" w:type="dxa"/>
          </w:tcPr>
          <w:p w:rsidR="00655EE1" w:rsidRPr="00107579" w:rsidRDefault="00EC4B65">
            <w:pPr>
              <w:pStyle w:val="BodyText2"/>
              <w:spacing w:after="0" w:line="240" w:lineRule="auto"/>
              <w:jc w:val="both"/>
              <w:rPr>
                <w:rFonts w:ascii="Verdana" w:hAnsi="Verdana" w:cs="Lucida Sans Unicode"/>
                <w:sz w:val="20"/>
                <w:szCs w:val="20"/>
              </w:rPr>
            </w:pPr>
            <w:proofErr w:type="spellStart"/>
            <w:r>
              <w:rPr>
                <w:rFonts w:ascii="Verdana" w:hAnsi="Verdana" w:cs="Lucida Sans Unicode"/>
                <w:sz w:val="20"/>
                <w:szCs w:val="20"/>
              </w:rPr>
              <w:t>Form</w:t>
            </w:r>
            <w:proofErr w:type="spellEnd"/>
            <w:r>
              <w:rPr>
                <w:rFonts w:ascii="Verdana" w:hAnsi="Verdana" w:cs="Lucida Sans Unicode"/>
                <w:sz w:val="20"/>
                <w:szCs w:val="20"/>
              </w:rPr>
              <w:t xml:space="preserve"> 2018 to 2020</w:t>
            </w:r>
            <w:r w:rsidR="00655EE1" w:rsidRPr="00107579">
              <w:rPr>
                <w:rFonts w:ascii="Verdana" w:hAnsi="Verdana" w:cs="Lucida Sans Unicode"/>
                <w:sz w:val="20"/>
                <w:szCs w:val="20"/>
              </w:rPr>
              <w:t>.</w:t>
            </w:r>
            <w:r>
              <w:rPr>
                <w:rFonts w:ascii="Verdana" w:hAnsi="Verdana" w:cs="Lucida Sans Unicode"/>
                <w:sz w:val="20"/>
                <w:szCs w:val="20"/>
              </w:rPr>
              <w:t xml:space="preserve">                                                                                  </w:t>
            </w:r>
            <w:r w:rsidRPr="00EC4B65">
              <w:rPr>
                <w:rFonts w:ascii="Verdana" w:hAnsi="Verdana" w:cs="Lucida Sans Unicode"/>
                <w:b/>
                <w:bCs/>
                <w:sz w:val="18"/>
                <w:szCs w:val="18"/>
              </w:rPr>
              <w:t xml:space="preserve">  2 Years</w:t>
            </w:r>
          </w:p>
          <w:p w:rsidR="00107579" w:rsidRPr="00107579" w:rsidRDefault="00107579">
            <w:pPr>
              <w:pStyle w:val="BodyText2"/>
              <w:spacing w:after="0" w:line="240" w:lineRule="auto"/>
              <w:jc w:val="both"/>
              <w:rPr>
                <w:rFonts w:ascii="Verdana" w:hAnsi="Verdana" w:cs="Lucida Sans Unicode"/>
                <w:sz w:val="20"/>
                <w:szCs w:val="20"/>
              </w:rPr>
            </w:pPr>
            <w:r w:rsidRPr="00107579">
              <w:rPr>
                <w:rFonts w:ascii="Verdana" w:hAnsi="Verdana" w:cs="Lucida Sans Unicode"/>
                <w:sz w:val="20"/>
                <w:szCs w:val="20"/>
              </w:rPr>
              <w:t xml:space="preserve">Merchandiser </w:t>
            </w:r>
          </w:p>
          <w:p w:rsidR="00107579" w:rsidRPr="00107579" w:rsidRDefault="00107579">
            <w:pPr>
              <w:pStyle w:val="BodyText2"/>
              <w:spacing w:after="0" w:line="240" w:lineRule="auto"/>
              <w:jc w:val="both"/>
              <w:rPr>
                <w:rFonts w:ascii="Verdana" w:hAnsi="Verdana" w:cs="Lucida Sans Unicode"/>
                <w:sz w:val="20"/>
                <w:szCs w:val="20"/>
              </w:rPr>
            </w:pPr>
            <w:r w:rsidRPr="00107579">
              <w:rPr>
                <w:rFonts w:ascii="Verdana" w:hAnsi="Verdana" w:cs="Lucida Sans Unicode"/>
                <w:sz w:val="20"/>
                <w:szCs w:val="20"/>
              </w:rPr>
              <w:t>Working Responsibility-</w:t>
            </w:r>
          </w:p>
          <w:p w:rsidR="00655EE1" w:rsidRPr="00107579" w:rsidRDefault="00655EE1">
            <w:pPr>
              <w:pStyle w:val="BodyText2"/>
              <w:spacing w:after="0" w:line="240" w:lineRule="auto"/>
              <w:jc w:val="both"/>
              <w:rPr>
                <w:rFonts w:ascii="Verdana" w:hAnsi="Verdana" w:cs="Lucida Sans Unicode"/>
                <w:sz w:val="20"/>
                <w:szCs w:val="20"/>
              </w:rPr>
            </w:pPr>
          </w:p>
          <w:p w:rsidR="00655EE1" w:rsidRPr="00107579" w:rsidRDefault="00107579">
            <w:pPr>
              <w:pStyle w:val="BodyText2"/>
              <w:spacing w:after="0" w:line="240" w:lineRule="auto"/>
              <w:jc w:val="both"/>
              <w:rPr>
                <w:rFonts w:ascii="Verdana" w:hAnsi="Verdana" w:cs="Lucida Sans Unicode"/>
                <w:sz w:val="20"/>
                <w:szCs w:val="20"/>
              </w:rPr>
            </w:pPr>
            <w:r w:rsidRPr="00107579">
              <w:rPr>
                <w:rFonts w:ascii="Verdana" w:hAnsi="Verdana" w:cs="Lucida Sans Unicode"/>
                <w:sz w:val="20"/>
                <w:szCs w:val="20"/>
              </w:rPr>
              <w:t>Product Development , Market and Product analysis, selling Concept Booking Orders, Confirming deliveries, Designing &amp; Sampling , Coasting , Raw Material &amp; Flow Monitoring, Lab Dispatch, Preparing Internal Order and Purchase Orders, Helping Documentation depart, Taking Responsibility for inspection &amp; Follow up the shipment.</w:t>
            </w:r>
          </w:p>
          <w:p w:rsidR="00655EE1" w:rsidRDefault="00655EE1">
            <w:pPr>
              <w:pStyle w:val="BodyText2"/>
              <w:spacing w:after="0" w:line="240" w:lineRule="auto"/>
              <w:jc w:val="both"/>
              <w:rPr>
                <w:rFonts w:ascii="Verdana" w:hAnsi="Verdana" w:cs="Lucida Sans Unicode"/>
                <w:b/>
                <w:color w:val="0000FF"/>
                <w:sz w:val="13"/>
                <w:szCs w:val="17"/>
              </w:rPr>
            </w:pPr>
          </w:p>
        </w:tc>
      </w:tr>
    </w:tbl>
    <w:p w:rsidR="00655EE1" w:rsidRDefault="00655EE1">
      <w:pPr>
        <w:pStyle w:val="BodyText2"/>
        <w:spacing w:after="0" w:line="240" w:lineRule="auto"/>
        <w:jc w:val="both"/>
        <w:rPr>
          <w:rFonts w:ascii="Verdana" w:hAnsi="Verdana" w:cs="Lucida Sans Unicode"/>
          <w:b/>
          <w:color w:val="0000FF"/>
          <w:sz w:val="13"/>
          <w:szCs w:val="17"/>
        </w:rPr>
      </w:pPr>
    </w:p>
    <w:p w:rsidR="00193816" w:rsidRDefault="00FA02EF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80" w:after="80"/>
        <w:jc w:val="both"/>
        <w:rPr>
          <w:rFonts w:ascii="Verdana" w:hAnsi="Verdana" w:cs="Lucida Sans Unicode"/>
          <w:b/>
          <w:sz w:val="17"/>
          <w:szCs w:val="17"/>
        </w:rPr>
      </w:pPr>
      <w:r>
        <w:rPr>
          <w:rFonts w:ascii="Verdana" w:hAnsi="Verdana" w:cs="Lucida Sans Unicode"/>
          <w:b/>
          <w:sz w:val="17"/>
          <w:szCs w:val="17"/>
        </w:rPr>
        <w:t xml:space="preserve">From </w:t>
      </w:r>
      <w:r w:rsidR="00A06F7C">
        <w:rPr>
          <w:rFonts w:ascii="Verdana" w:hAnsi="Verdana" w:cs="Lucida Sans Unicode"/>
          <w:b/>
          <w:sz w:val="17"/>
          <w:szCs w:val="17"/>
        </w:rPr>
        <w:t>20</w:t>
      </w:r>
      <w:r w:rsidR="000B170C">
        <w:rPr>
          <w:rFonts w:ascii="Verdana" w:hAnsi="Verdana" w:cs="Lucida Sans Unicode"/>
          <w:b/>
          <w:sz w:val="17"/>
          <w:szCs w:val="17"/>
        </w:rPr>
        <w:t>08 to</w:t>
      </w:r>
      <w:r w:rsidR="004F2835">
        <w:rPr>
          <w:rFonts w:ascii="Verdana" w:hAnsi="Verdana" w:cs="Lucida Sans Unicode"/>
          <w:b/>
          <w:sz w:val="17"/>
          <w:szCs w:val="17"/>
        </w:rPr>
        <w:t xml:space="preserve"> </w:t>
      </w:r>
      <w:r w:rsidR="00A06F7C">
        <w:rPr>
          <w:rFonts w:ascii="Verdana" w:hAnsi="Verdana" w:cs="Lucida Sans Unicode"/>
          <w:b/>
          <w:sz w:val="17"/>
          <w:szCs w:val="17"/>
        </w:rPr>
        <w:t>20</w:t>
      </w:r>
      <w:r w:rsidR="00655EE1">
        <w:rPr>
          <w:rFonts w:ascii="Verdana" w:hAnsi="Verdana" w:cs="Lucida Sans Unicode"/>
          <w:b/>
          <w:sz w:val="17"/>
          <w:szCs w:val="17"/>
        </w:rPr>
        <w:t>18</w:t>
      </w:r>
      <w:r w:rsidR="00193816">
        <w:rPr>
          <w:rFonts w:ascii="Verdana" w:hAnsi="Verdana" w:cs="Lucida Sans Unicode"/>
          <w:b/>
          <w:sz w:val="17"/>
          <w:szCs w:val="17"/>
        </w:rPr>
        <w:t xml:space="preserve">- </w:t>
      </w:r>
      <w:proofErr w:type="spellStart"/>
      <w:r w:rsidR="00DB019C">
        <w:rPr>
          <w:rFonts w:ascii="Verdana" w:hAnsi="Verdana" w:cs="Lucida Sans Unicode"/>
          <w:b/>
          <w:sz w:val="17"/>
          <w:szCs w:val="17"/>
        </w:rPr>
        <w:t>Superhouse</w:t>
      </w:r>
      <w:proofErr w:type="spellEnd"/>
      <w:r w:rsidR="008C12E5">
        <w:rPr>
          <w:rFonts w:ascii="Verdana" w:hAnsi="Verdana" w:cs="Lucida Sans Unicode"/>
          <w:b/>
          <w:sz w:val="17"/>
          <w:szCs w:val="17"/>
        </w:rPr>
        <w:t xml:space="preserve"> Ltd       </w:t>
      </w:r>
      <w:r w:rsidR="008C12E5">
        <w:rPr>
          <w:rFonts w:ascii="Verdana" w:hAnsi="Verdana" w:cs="Lucida Sans Unicode"/>
          <w:b/>
          <w:sz w:val="17"/>
          <w:szCs w:val="17"/>
        </w:rPr>
        <w:tab/>
      </w:r>
      <w:r w:rsidR="008C12E5">
        <w:rPr>
          <w:rFonts w:ascii="Verdana" w:hAnsi="Verdana" w:cs="Lucida Sans Unicode"/>
          <w:b/>
          <w:sz w:val="17"/>
          <w:szCs w:val="17"/>
        </w:rPr>
        <w:tab/>
      </w:r>
      <w:r w:rsidR="008C12E5">
        <w:rPr>
          <w:rFonts w:ascii="Verdana" w:hAnsi="Verdana" w:cs="Lucida Sans Unicode"/>
          <w:b/>
          <w:sz w:val="17"/>
          <w:szCs w:val="17"/>
        </w:rPr>
        <w:tab/>
      </w:r>
      <w:r w:rsidR="008C12E5">
        <w:rPr>
          <w:rFonts w:ascii="Verdana" w:hAnsi="Verdana" w:cs="Lucida Sans Unicode"/>
          <w:b/>
          <w:sz w:val="17"/>
          <w:szCs w:val="17"/>
        </w:rPr>
        <w:tab/>
      </w:r>
      <w:r w:rsidR="008C12E5">
        <w:rPr>
          <w:rFonts w:ascii="Verdana" w:hAnsi="Verdana" w:cs="Lucida Sans Unicode"/>
          <w:b/>
          <w:sz w:val="17"/>
          <w:szCs w:val="17"/>
        </w:rPr>
        <w:tab/>
      </w:r>
      <w:r w:rsidR="008C12E5">
        <w:rPr>
          <w:rFonts w:ascii="Verdana" w:hAnsi="Verdana" w:cs="Lucida Sans Unicode"/>
          <w:b/>
          <w:sz w:val="17"/>
          <w:szCs w:val="17"/>
        </w:rPr>
        <w:tab/>
      </w:r>
      <w:r w:rsidR="008C12E5">
        <w:rPr>
          <w:rFonts w:ascii="Verdana" w:hAnsi="Verdana" w:cs="Lucida Sans Unicode"/>
          <w:b/>
          <w:sz w:val="17"/>
          <w:szCs w:val="17"/>
        </w:rPr>
        <w:tab/>
        <w:t>8</w:t>
      </w:r>
      <w:r w:rsidR="004F2835">
        <w:rPr>
          <w:rFonts w:ascii="Verdana" w:hAnsi="Verdana" w:cs="Lucida Sans Unicode"/>
          <w:b/>
          <w:sz w:val="17"/>
          <w:szCs w:val="17"/>
        </w:rPr>
        <w:t xml:space="preserve"> </w:t>
      </w:r>
      <w:r w:rsidR="008C12E5">
        <w:rPr>
          <w:rFonts w:ascii="Verdana" w:hAnsi="Verdana" w:cs="Lucida Sans Unicode"/>
          <w:b/>
          <w:sz w:val="17"/>
          <w:szCs w:val="17"/>
        </w:rPr>
        <w:t>Years</w:t>
      </w:r>
    </w:p>
    <w:p w:rsidR="00107579" w:rsidRDefault="00107579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80" w:after="80"/>
        <w:jc w:val="both"/>
        <w:rPr>
          <w:rFonts w:ascii="Verdana" w:hAnsi="Verdana" w:cs="Lucida Sans Unicode"/>
          <w:b/>
          <w:sz w:val="17"/>
          <w:szCs w:val="17"/>
        </w:rPr>
      </w:pPr>
      <w:r>
        <w:rPr>
          <w:rFonts w:ascii="Verdana" w:hAnsi="Verdana" w:cs="Lucida Sans Unicode"/>
          <w:b/>
          <w:sz w:val="17"/>
          <w:szCs w:val="17"/>
        </w:rPr>
        <w:t>Sample Development -</w:t>
      </w:r>
    </w:p>
    <w:p w:rsidR="000B170C" w:rsidRDefault="000B170C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80" w:after="80"/>
        <w:jc w:val="both"/>
        <w:rPr>
          <w:rFonts w:ascii="Verdana" w:hAnsi="Verdana" w:cs="Lucida Sans Unicode"/>
          <w:b/>
          <w:sz w:val="17"/>
          <w:szCs w:val="17"/>
        </w:rPr>
      </w:pPr>
      <w:r>
        <w:rPr>
          <w:rFonts w:ascii="Verdana" w:hAnsi="Verdana" w:cs="Lucida Sans Unicode"/>
          <w:b/>
          <w:sz w:val="17"/>
          <w:szCs w:val="17"/>
        </w:rPr>
        <w:t xml:space="preserve">Research &amp; Development </w:t>
      </w:r>
      <w:proofErr w:type="spellStart"/>
      <w:r>
        <w:rPr>
          <w:rFonts w:ascii="Verdana" w:hAnsi="Verdana" w:cs="Lucida Sans Unicode"/>
          <w:b/>
          <w:sz w:val="17"/>
          <w:szCs w:val="17"/>
        </w:rPr>
        <w:t>Dept</w:t>
      </w:r>
      <w:proofErr w:type="spellEnd"/>
      <w:r>
        <w:rPr>
          <w:rFonts w:ascii="Verdana" w:hAnsi="Verdana" w:cs="Lucida Sans Unicode"/>
          <w:b/>
          <w:sz w:val="17"/>
          <w:szCs w:val="17"/>
        </w:rPr>
        <w:t xml:space="preserve"> – </w:t>
      </w:r>
    </w:p>
    <w:p w:rsidR="00193816" w:rsidRDefault="000B170C" w:rsidP="00242284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80" w:after="80"/>
        <w:jc w:val="both"/>
        <w:rPr>
          <w:rFonts w:ascii="Verdana" w:hAnsi="Verdana" w:cs="Lucida Sans Unicode"/>
          <w:b/>
          <w:sz w:val="17"/>
          <w:szCs w:val="17"/>
        </w:rPr>
      </w:pPr>
      <w:r>
        <w:rPr>
          <w:rFonts w:ascii="Verdana" w:hAnsi="Verdana" w:cs="Lucida Sans Unicode"/>
          <w:b/>
          <w:sz w:val="17"/>
          <w:szCs w:val="17"/>
        </w:rPr>
        <w:t>Working Responsibility-</w:t>
      </w:r>
    </w:p>
    <w:p w:rsidR="00193816" w:rsidRDefault="0019381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80" w:after="80"/>
        <w:jc w:val="both"/>
        <w:rPr>
          <w:rFonts w:ascii="Verdana" w:hAnsi="Verdana" w:cs="Lucida Sans Unicode"/>
          <w:b/>
          <w:sz w:val="17"/>
          <w:szCs w:val="17"/>
        </w:rPr>
      </w:pPr>
    </w:p>
    <w:p w:rsidR="00FA02EF" w:rsidRDefault="00FA02EF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80" w:after="80"/>
        <w:jc w:val="both"/>
        <w:rPr>
          <w:rFonts w:ascii="Verdana" w:hAnsi="Verdana" w:cs="Lucida Sans Unicode"/>
          <w:b/>
          <w:sz w:val="17"/>
          <w:szCs w:val="17"/>
        </w:rPr>
      </w:pPr>
      <w:proofErr w:type="gramStart"/>
      <w:r>
        <w:rPr>
          <w:rFonts w:ascii="Verdana" w:hAnsi="Verdana" w:cs="Lucida Sans Unicode"/>
          <w:b/>
          <w:sz w:val="17"/>
          <w:szCs w:val="17"/>
        </w:rPr>
        <w:t>From July’</w:t>
      </w:r>
      <w:r w:rsidR="00A06F7C">
        <w:rPr>
          <w:rFonts w:ascii="Verdana" w:hAnsi="Verdana" w:cs="Lucida Sans Unicode"/>
          <w:b/>
          <w:sz w:val="17"/>
          <w:szCs w:val="17"/>
        </w:rPr>
        <w:t>200</w:t>
      </w:r>
      <w:r w:rsidR="006A5822">
        <w:rPr>
          <w:rFonts w:ascii="Verdana" w:hAnsi="Verdana" w:cs="Lucida Sans Unicode"/>
          <w:b/>
          <w:sz w:val="17"/>
          <w:szCs w:val="17"/>
        </w:rPr>
        <w:t>7</w:t>
      </w:r>
      <w:r>
        <w:rPr>
          <w:rFonts w:ascii="Verdana" w:hAnsi="Verdana" w:cs="Lucida Sans Unicode"/>
          <w:b/>
          <w:sz w:val="17"/>
          <w:szCs w:val="17"/>
        </w:rPr>
        <w:t xml:space="preserve"> to July’</w:t>
      </w:r>
      <w:r w:rsidR="00A06F7C">
        <w:rPr>
          <w:rFonts w:ascii="Verdana" w:hAnsi="Verdana" w:cs="Lucida Sans Unicode"/>
          <w:b/>
          <w:sz w:val="17"/>
          <w:szCs w:val="17"/>
        </w:rPr>
        <w:t>20</w:t>
      </w:r>
      <w:r>
        <w:rPr>
          <w:rFonts w:ascii="Verdana" w:hAnsi="Verdana" w:cs="Lucida Sans Unicode"/>
          <w:b/>
          <w:sz w:val="17"/>
          <w:szCs w:val="17"/>
        </w:rPr>
        <w:t>08</w:t>
      </w:r>
      <w:r w:rsidR="00A5073F">
        <w:rPr>
          <w:rFonts w:ascii="Verdana" w:hAnsi="Verdana" w:cs="Lucida Sans Unicode"/>
          <w:b/>
          <w:sz w:val="17"/>
          <w:szCs w:val="17"/>
        </w:rPr>
        <w:t>–</w:t>
      </w:r>
      <w:r w:rsidR="00B32805">
        <w:rPr>
          <w:rFonts w:ascii="Verdana" w:hAnsi="Verdana" w:cs="Lucida Sans Unicode"/>
          <w:b/>
          <w:sz w:val="17"/>
          <w:szCs w:val="17"/>
        </w:rPr>
        <w:t>ACE Export</w:t>
      </w:r>
      <w:r w:rsidR="006A5822">
        <w:rPr>
          <w:rFonts w:ascii="Verdana" w:hAnsi="Verdana" w:cs="Lucida Sans Unicode"/>
          <w:b/>
          <w:sz w:val="17"/>
          <w:szCs w:val="17"/>
        </w:rPr>
        <w:t xml:space="preserve"> Ltd.</w:t>
      </w:r>
      <w:proofErr w:type="gramEnd"/>
    </w:p>
    <w:p w:rsidR="00193816" w:rsidRDefault="006A5822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80" w:after="80"/>
        <w:jc w:val="both"/>
        <w:rPr>
          <w:rFonts w:ascii="Verdana" w:hAnsi="Verdana" w:cs="Lucida Sans Unicode"/>
          <w:b/>
          <w:sz w:val="17"/>
          <w:szCs w:val="17"/>
        </w:rPr>
      </w:pPr>
      <w:r>
        <w:rPr>
          <w:rFonts w:ascii="Verdana" w:hAnsi="Verdana" w:cs="Lucida Sans Unicode"/>
          <w:b/>
          <w:sz w:val="17"/>
          <w:szCs w:val="17"/>
        </w:rPr>
        <w:t xml:space="preserve">Quality in charge cum </w:t>
      </w:r>
      <w:r w:rsidR="00DB019C">
        <w:rPr>
          <w:rFonts w:ascii="Verdana" w:hAnsi="Verdana" w:cs="Lucida Sans Unicode"/>
          <w:b/>
          <w:sz w:val="17"/>
          <w:szCs w:val="17"/>
        </w:rPr>
        <w:t>planning</w:t>
      </w:r>
      <w:r w:rsidR="001922F5">
        <w:rPr>
          <w:rFonts w:ascii="Verdana" w:hAnsi="Verdana" w:cs="Lucida Sans Unicode"/>
          <w:b/>
          <w:sz w:val="17"/>
          <w:szCs w:val="17"/>
        </w:rPr>
        <w:t xml:space="preserve"> to achieve delivery dates to goods</w:t>
      </w:r>
      <w:r w:rsidR="001D036D">
        <w:rPr>
          <w:rFonts w:ascii="Verdana" w:hAnsi="Verdana" w:cs="Lucida Sans Unicode"/>
          <w:b/>
          <w:sz w:val="17"/>
          <w:szCs w:val="17"/>
        </w:rPr>
        <w:t xml:space="preserve"> with good</w:t>
      </w:r>
      <w:r w:rsidR="00E44779">
        <w:rPr>
          <w:rFonts w:ascii="Verdana" w:hAnsi="Verdana" w:cs="Lucida Sans Unicode"/>
          <w:b/>
          <w:sz w:val="17"/>
          <w:szCs w:val="17"/>
        </w:rPr>
        <w:t xml:space="preserve"> </w:t>
      </w:r>
      <w:proofErr w:type="gramStart"/>
      <w:r w:rsidR="00E44779">
        <w:rPr>
          <w:rFonts w:ascii="Verdana" w:hAnsi="Verdana" w:cs="Lucida Sans Unicode"/>
          <w:b/>
          <w:sz w:val="17"/>
          <w:szCs w:val="17"/>
        </w:rPr>
        <w:t xml:space="preserve">Quality </w:t>
      </w:r>
      <w:r w:rsidR="001922F5">
        <w:rPr>
          <w:rFonts w:ascii="Verdana" w:hAnsi="Verdana" w:cs="Lucida Sans Unicode"/>
          <w:b/>
          <w:sz w:val="17"/>
          <w:szCs w:val="17"/>
        </w:rPr>
        <w:t>.</w:t>
      </w:r>
      <w:proofErr w:type="gramEnd"/>
    </w:p>
    <w:p w:rsidR="00285381" w:rsidRDefault="00285381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80" w:after="80"/>
        <w:jc w:val="both"/>
        <w:rPr>
          <w:rFonts w:ascii="Verdana" w:hAnsi="Verdana" w:cs="Lucida Sans Unicode"/>
          <w:b/>
          <w:sz w:val="17"/>
          <w:szCs w:val="17"/>
        </w:rPr>
      </w:pPr>
    </w:p>
    <w:p w:rsidR="00285381" w:rsidRDefault="00285381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80" w:after="80"/>
        <w:jc w:val="both"/>
        <w:rPr>
          <w:rFonts w:ascii="Verdana" w:hAnsi="Verdana" w:cs="Lucida Sans Unicode"/>
          <w:b/>
          <w:sz w:val="17"/>
          <w:szCs w:val="17"/>
        </w:rPr>
      </w:pPr>
      <w:r>
        <w:rPr>
          <w:rFonts w:ascii="Verdana" w:hAnsi="Verdana" w:cs="Lucida Sans Unicode"/>
          <w:b/>
          <w:sz w:val="17"/>
          <w:szCs w:val="17"/>
        </w:rPr>
        <w:t xml:space="preserve">March </w:t>
      </w:r>
      <w:r w:rsidR="00A06F7C">
        <w:rPr>
          <w:rFonts w:ascii="Verdana" w:hAnsi="Verdana" w:cs="Lucida Sans Unicode"/>
          <w:b/>
          <w:sz w:val="17"/>
          <w:szCs w:val="17"/>
        </w:rPr>
        <w:t>20</w:t>
      </w:r>
      <w:r>
        <w:rPr>
          <w:rFonts w:ascii="Verdana" w:hAnsi="Verdana" w:cs="Lucida Sans Unicode"/>
          <w:b/>
          <w:sz w:val="17"/>
          <w:szCs w:val="17"/>
        </w:rPr>
        <w:t xml:space="preserve">07 </w:t>
      </w:r>
      <w:proofErr w:type="gramStart"/>
      <w:r>
        <w:rPr>
          <w:rFonts w:ascii="Verdana" w:hAnsi="Verdana" w:cs="Lucida Sans Unicode"/>
          <w:b/>
          <w:sz w:val="17"/>
          <w:szCs w:val="17"/>
        </w:rPr>
        <w:t>To</w:t>
      </w:r>
      <w:proofErr w:type="gramEnd"/>
      <w:r>
        <w:rPr>
          <w:rFonts w:ascii="Verdana" w:hAnsi="Verdana" w:cs="Lucida Sans Unicode"/>
          <w:b/>
          <w:sz w:val="17"/>
          <w:szCs w:val="17"/>
        </w:rPr>
        <w:t xml:space="preserve"> June </w:t>
      </w:r>
      <w:r w:rsidR="00A06F7C">
        <w:rPr>
          <w:rFonts w:ascii="Verdana" w:hAnsi="Verdana" w:cs="Lucida Sans Unicode"/>
          <w:b/>
          <w:sz w:val="17"/>
          <w:szCs w:val="17"/>
        </w:rPr>
        <w:t>20</w:t>
      </w:r>
      <w:r>
        <w:rPr>
          <w:rFonts w:ascii="Verdana" w:hAnsi="Verdana" w:cs="Lucida Sans Unicode"/>
          <w:b/>
          <w:sz w:val="17"/>
          <w:szCs w:val="17"/>
        </w:rPr>
        <w:t>07—</w:t>
      </w:r>
      <w:proofErr w:type="spellStart"/>
      <w:r>
        <w:rPr>
          <w:rFonts w:ascii="Verdana" w:hAnsi="Verdana" w:cs="Lucida Sans Unicode"/>
          <w:b/>
          <w:sz w:val="17"/>
          <w:szCs w:val="17"/>
        </w:rPr>
        <w:t>Basant</w:t>
      </w:r>
      <w:proofErr w:type="spellEnd"/>
      <w:r>
        <w:rPr>
          <w:rFonts w:ascii="Verdana" w:hAnsi="Verdana" w:cs="Lucida Sans Unicode"/>
          <w:b/>
          <w:sz w:val="17"/>
          <w:szCs w:val="17"/>
        </w:rPr>
        <w:t xml:space="preserve"> Overseas ltd Agra.</w:t>
      </w:r>
    </w:p>
    <w:p w:rsidR="00285381" w:rsidRDefault="00E44779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80" w:after="80"/>
        <w:jc w:val="both"/>
        <w:rPr>
          <w:rFonts w:ascii="Verdana" w:hAnsi="Verdana" w:cs="Lucida Sans Unicode"/>
          <w:b/>
          <w:sz w:val="17"/>
          <w:szCs w:val="17"/>
        </w:rPr>
      </w:pPr>
      <w:r>
        <w:rPr>
          <w:rFonts w:ascii="Verdana" w:hAnsi="Verdana" w:cs="Lucida Sans Unicode"/>
          <w:b/>
          <w:sz w:val="17"/>
          <w:szCs w:val="17"/>
        </w:rPr>
        <w:t xml:space="preserve">Pattern Cutting, </w:t>
      </w:r>
    </w:p>
    <w:p w:rsidR="00193816" w:rsidRDefault="0019381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before="80" w:after="80"/>
        <w:jc w:val="both"/>
        <w:rPr>
          <w:rFonts w:ascii="Verdana" w:hAnsi="Verdana" w:cs="Lucida Sans Unicode"/>
          <w:b/>
          <w:sz w:val="17"/>
          <w:szCs w:val="17"/>
        </w:rPr>
      </w:pPr>
    </w:p>
    <w:p w:rsidR="00B814DA" w:rsidRPr="00285381" w:rsidRDefault="00B814DA" w:rsidP="00285381">
      <w:pPr>
        <w:spacing w:before="60"/>
        <w:ind w:left="360"/>
        <w:jc w:val="both"/>
        <w:rPr>
          <w:rFonts w:ascii="Verdana" w:hAnsi="Verdana" w:cs="Lucida Sans Unicode"/>
          <w:sz w:val="17"/>
          <w:szCs w:val="17"/>
        </w:rPr>
      </w:pPr>
    </w:p>
    <w:p w:rsidR="00207B3E" w:rsidRDefault="00207B3E" w:rsidP="00207B3E">
      <w:pPr>
        <w:spacing w:before="120" w:after="120"/>
        <w:jc w:val="both"/>
        <w:rPr>
          <w:rFonts w:ascii="Verdana" w:hAnsi="Verdana"/>
          <w:b/>
          <w:color w:val="000000"/>
          <w:sz w:val="17"/>
          <w:szCs w:val="17"/>
        </w:rPr>
      </w:pPr>
      <w:r>
        <w:rPr>
          <w:rFonts w:ascii="Verdana" w:hAnsi="Verdana"/>
          <w:b/>
          <w:color w:val="000000"/>
          <w:sz w:val="17"/>
          <w:szCs w:val="17"/>
        </w:rPr>
        <w:t xml:space="preserve">Product Management  </w:t>
      </w:r>
    </w:p>
    <w:p w:rsidR="00207B3E" w:rsidRDefault="00207B3E" w:rsidP="00207B3E">
      <w:pPr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3F3F3"/>
        <w:tabs>
          <w:tab w:val="left" w:pos="576"/>
        </w:tabs>
        <w:spacing w:before="120" w:after="120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Chasing &amp; monitoring Sampling and Production activities. </w:t>
      </w:r>
    </w:p>
    <w:p w:rsidR="00207B3E" w:rsidRPr="00207B3E" w:rsidRDefault="00207B3E" w:rsidP="00207B3E">
      <w:pPr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3F3F3"/>
        <w:tabs>
          <w:tab w:val="left" w:pos="576"/>
        </w:tabs>
        <w:spacing w:before="120" w:after="120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lastRenderedPageBreak/>
        <w:t>Key role in footwear range building.</w:t>
      </w:r>
    </w:p>
    <w:p w:rsidR="00193816" w:rsidRDefault="00193816">
      <w:pPr>
        <w:spacing w:before="120" w:after="120"/>
        <w:jc w:val="both"/>
        <w:rPr>
          <w:rFonts w:ascii="Verdana" w:hAnsi="Verdana"/>
          <w:b/>
          <w:color w:val="000000"/>
          <w:sz w:val="17"/>
          <w:szCs w:val="17"/>
        </w:rPr>
      </w:pPr>
      <w:r>
        <w:rPr>
          <w:rFonts w:ascii="Verdana" w:hAnsi="Verdana"/>
          <w:b/>
          <w:color w:val="000000"/>
          <w:sz w:val="17"/>
          <w:szCs w:val="17"/>
        </w:rPr>
        <w:t>Team Supervision</w:t>
      </w:r>
    </w:p>
    <w:p w:rsidR="00193816" w:rsidRDefault="00193816">
      <w:pPr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3F3F3"/>
        <w:tabs>
          <w:tab w:val="left" w:pos="576"/>
        </w:tabs>
        <w:spacing w:before="120" w:after="120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Providing n</w:t>
      </w:r>
      <w:r w:rsidR="009E0061">
        <w:rPr>
          <w:rFonts w:ascii="Verdana" w:hAnsi="Verdana"/>
          <w:color w:val="000000"/>
          <w:sz w:val="17"/>
          <w:szCs w:val="17"/>
        </w:rPr>
        <w:t xml:space="preserve">ecessary Information of product to Designing Team as well as </w:t>
      </w:r>
      <w:r w:rsidR="00285381">
        <w:rPr>
          <w:rFonts w:ascii="Verdana" w:hAnsi="Verdana"/>
          <w:color w:val="000000"/>
          <w:sz w:val="17"/>
          <w:szCs w:val="17"/>
        </w:rPr>
        <w:t>Sample</w:t>
      </w:r>
      <w:r w:rsidR="009E0061">
        <w:rPr>
          <w:rFonts w:ascii="Verdana" w:hAnsi="Verdana"/>
          <w:color w:val="000000"/>
          <w:sz w:val="17"/>
          <w:szCs w:val="17"/>
        </w:rPr>
        <w:t xml:space="preserve"> Team for Production Planning, </w:t>
      </w:r>
      <w:r>
        <w:rPr>
          <w:rFonts w:ascii="Verdana" w:hAnsi="Verdana"/>
          <w:color w:val="000000"/>
          <w:sz w:val="17"/>
          <w:szCs w:val="17"/>
        </w:rPr>
        <w:t>and customer handling.</w:t>
      </w:r>
    </w:p>
    <w:p w:rsidR="00193816" w:rsidRDefault="00193816">
      <w:pPr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3F3F3"/>
        <w:tabs>
          <w:tab w:val="left" w:pos="576"/>
        </w:tabs>
        <w:spacing w:before="120" w:after="120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Effectively interfacing with people at all levels, managing healthy work environment and inculcating bonded teamwork with high work ethics.</w:t>
      </w:r>
    </w:p>
    <w:p w:rsidR="00193816" w:rsidRDefault="00193816">
      <w:pPr>
        <w:pStyle w:val="BodyText2"/>
        <w:spacing w:after="0" w:line="240" w:lineRule="auto"/>
        <w:jc w:val="both"/>
        <w:rPr>
          <w:rFonts w:ascii="Verdana" w:hAnsi="Verdana" w:cs="Lucida Sans Unicode"/>
          <w:sz w:val="17"/>
          <w:szCs w:val="17"/>
        </w:rPr>
      </w:pPr>
    </w:p>
    <w:p w:rsidR="00193816" w:rsidRDefault="00193816">
      <w:pPr>
        <w:pBdr>
          <w:top w:val="single" w:sz="4" w:space="2" w:color="000000"/>
          <w:bottom w:val="single" w:sz="4" w:space="1" w:color="000000"/>
        </w:pBdr>
        <w:shd w:val="clear" w:color="auto" w:fill="E6E6E6"/>
        <w:tabs>
          <w:tab w:val="left" w:pos="6171"/>
        </w:tabs>
        <w:rPr>
          <w:rFonts w:ascii="Verdana" w:hAnsi="Verdana"/>
          <w:b/>
          <w:sz w:val="17"/>
          <w:szCs w:val="17"/>
          <w:lang w:val="it-IT"/>
        </w:rPr>
      </w:pPr>
      <w:r>
        <w:rPr>
          <w:rFonts w:ascii="Verdana" w:hAnsi="Verdana"/>
          <w:b/>
          <w:sz w:val="17"/>
          <w:szCs w:val="17"/>
          <w:lang w:val="it-IT"/>
        </w:rPr>
        <w:t xml:space="preserve">SUMMER TRAINING </w:t>
      </w:r>
    </w:p>
    <w:p w:rsidR="00193816" w:rsidRDefault="00AD2C72">
      <w:pPr>
        <w:spacing w:before="60"/>
        <w:jc w:val="both"/>
        <w:rPr>
          <w:rFonts w:ascii="Verdana" w:hAnsi="Verdana" w:cs="Lucida Sans Unicode"/>
          <w:sz w:val="17"/>
          <w:szCs w:val="17"/>
        </w:rPr>
      </w:pPr>
      <w:r>
        <w:rPr>
          <w:rFonts w:ascii="Verdana" w:hAnsi="Verdana" w:cs="Lucida Sans Unicode"/>
          <w:sz w:val="17"/>
          <w:szCs w:val="17"/>
        </w:rPr>
        <w:t>Organization</w:t>
      </w:r>
      <w:r w:rsidR="00193816">
        <w:rPr>
          <w:rFonts w:ascii="Verdana" w:hAnsi="Verdana" w:cs="Lucida Sans Unicode"/>
          <w:sz w:val="17"/>
          <w:szCs w:val="17"/>
        </w:rPr>
        <w:tab/>
        <w:t xml:space="preserve">: </w:t>
      </w:r>
      <w:proofErr w:type="spellStart"/>
      <w:r w:rsidR="00285381">
        <w:rPr>
          <w:rFonts w:ascii="Verdana" w:hAnsi="Verdana" w:cs="Lucida Sans Unicode"/>
          <w:sz w:val="17"/>
          <w:szCs w:val="17"/>
        </w:rPr>
        <w:t>Basant</w:t>
      </w:r>
      <w:proofErr w:type="spellEnd"/>
      <w:r w:rsidR="00285381">
        <w:rPr>
          <w:rFonts w:ascii="Verdana" w:hAnsi="Verdana" w:cs="Lucida Sans Unicode"/>
          <w:sz w:val="17"/>
          <w:szCs w:val="17"/>
        </w:rPr>
        <w:t xml:space="preserve"> Overseas Agra</w:t>
      </w:r>
    </w:p>
    <w:p w:rsidR="00193816" w:rsidRDefault="00193816">
      <w:pPr>
        <w:spacing w:before="60"/>
        <w:jc w:val="both"/>
        <w:rPr>
          <w:rFonts w:ascii="Verdana" w:hAnsi="Verdana" w:cs="Lucida Sans Unicode"/>
          <w:sz w:val="17"/>
          <w:szCs w:val="17"/>
        </w:rPr>
      </w:pPr>
      <w:r>
        <w:rPr>
          <w:rFonts w:ascii="Verdana" w:hAnsi="Verdana" w:cs="Lucida Sans Unicode"/>
          <w:sz w:val="17"/>
          <w:szCs w:val="17"/>
        </w:rPr>
        <w:t>Tenure</w:t>
      </w:r>
      <w:r>
        <w:rPr>
          <w:rFonts w:ascii="Verdana" w:hAnsi="Verdana" w:cs="Lucida Sans Unicode"/>
          <w:sz w:val="17"/>
          <w:szCs w:val="17"/>
        </w:rPr>
        <w:tab/>
      </w:r>
      <w:r>
        <w:rPr>
          <w:rFonts w:ascii="Verdana" w:hAnsi="Verdana" w:cs="Lucida Sans Unicode"/>
          <w:sz w:val="17"/>
          <w:szCs w:val="17"/>
        </w:rPr>
        <w:tab/>
        <w:t xml:space="preserve">: </w:t>
      </w:r>
      <w:r w:rsidR="00285381">
        <w:rPr>
          <w:rFonts w:ascii="Verdana" w:hAnsi="Verdana" w:cs="Lucida Sans Unicode"/>
          <w:sz w:val="17"/>
          <w:szCs w:val="17"/>
        </w:rPr>
        <w:t>3 Month</w:t>
      </w:r>
    </w:p>
    <w:p w:rsidR="00193816" w:rsidRDefault="00193816" w:rsidP="00285381">
      <w:pPr>
        <w:spacing w:before="60"/>
        <w:jc w:val="both"/>
        <w:rPr>
          <w:rFonts w:ascii="Verdana" w:hAnsi="Verdana" w:cs="Lucida Sans Unicode"/>
          <w:sz w:val="17"/>
          <w:szCs w:val="17"/>
        </w:rPr>
      </w:pPr>
    </w:p>
    <w:p w:rsidR="00193816" w:rsidRDefault="00193816">
      <w:pPr>
        <w:spacing w:before="60"/>
        <w:jc w:val="both"/>
        <w:rPr>
          <w:rFonts w:ascii="Verdana" w:hAnsi="Verdana" w:cs="Lucida Sans Unicode"/>
          <w:sz w:val="17"/>
          <w:szCs w:val="17"/>
        </w:rPr>
      </w:pPr>
    </w:p>
    <w:p w:rsidR="00193816" w:rsidRDefault="00193816">
      <w:pPr>
        <w:rPr>
          <w:rFonts w:ascii="Verdana" w:hAnsi="Verdana" w:cs="Lucida Sans Unicode"/>
          <w:b/>
          <w:sz w:val="3"/>
          <w:szCs w:val="17"/>
        </w:rPr>
      </w:pPr>
    </w:p>
    <w:p w:rsidR="00193816" w:rsidRDefault="00193816">
      <w:pPr>
        <w:pBdr>
          <w:top w:val="single" w:sz="4" w:space="2" w:color="000000"/>
          <w:bottom w:val="single" w:sz="4" w:space="1" w:color="000000"/>
        </w:pBdr>
        <w:shd w:val="clear" w:color="auto" w:fill="E6E6E6"/>
        <w:tabs>
          <w:tab w:val="left" w:pos="6171"/>
        </w:tabs>
        <w:rPr>
          <w:rFonts w:ascii="Verdana" w:hAnsi="Verdana"/>
          <w:b/>
          <w:sz w:val="17"/>
          <w:szCs w:val="17"/>
          <w:lang w:val="it-IT"/>
        </w:rPr>
      </w:pPr>
      <w:r>
        <w:rPr>
          <w:rFonts w:ascii="Verdana" w:hAnsi="Verdana"/>
          <w:b/>
          <w:sz w:val="17"/>
          <w:szCs w:val="17"/>
          <w:lang w:val="it-IT"/>
        </w:rPr>
        <w:t>EDUCATION</w:t>
      </w:r>
    </w:p>
    <w:p w:rsidR="00285381" w:rsidRDefault="00285381" w:rsidP="009E0061">
      <w:pPr>
        <w:spacing w:before="80" w:after="80"/>
        <w:jc w:val="both"/>
        <w:rPr>
          <w:rFonts w:ascii="Verdana" w:hAnsi="Verdana" w:cs="Verdana"/>
          <w:b/>
          <w:sz w:val="17"/>
          <w:szCs w:val="17"/>
        </w:rPr>
      </w:pPr>
      <w:proofErr w:type="spellStart"/>
      <w:r>
        <w:rPr>
          <w:rFonts w:ascii="Verdana" w:hAnsi="Verdana" w:cs="Verdana"/>
          <w:b/>
          <w:sz w:val="17"/>
          <w:szCs w:val="17"/>
        </w:rPr>
        <w:t>Post G</w:t>
      </w:r>
      <w:r w:rsidR="0065419F">
        <w:rPr>
          <w:rFonts w:ascii="Verdana" w:hAnsi="Verdana" w:cs="Verdana"/>
          <w:b/>
          <w:sz w:val="17"/>
          <w:szCs w:val="17"/>
        </w:rPr>
        <w:t>raduation</w:t>
      </w:r>
      <w:proofErr w:type="spellEnd"/>
      <w:r w:rsidR="0065419F">
        <w:rPr>
          <w:rFonts w:ascii="Verdana" w:hAnsi="Verdana" w:cs="Verdana"/>
          <w:b/>
          <w:sz w:val="17"/>
          <w:szCs w:val="17"/>
        </w:rPr>
        <w:t xml:space="preserve"> </w:t>
      </w:r>
      <w:r w:rsidR="0065419F">
        <w:rPr>
          <w:rFonts w:ascii="Verdana" w:hAnsi="Verdana" w:cs="Verdana"/>
          <w:b/>
          <w:sz w:val="17"/>
          <w:szCs w:val="17"/>
        </w:rPr>
        <w:tab/>
      </w:r>
      <w:r w:rsidR="0065419F">
        <w:rPr>
          <w:rFonts w:ascii="Verdana" w:hAnsi="Verdana" w:cs="Verdana"/>
          <w:b/>
          <w:sz w:val="17"/>
          <w:szCs w:val="17"/>
        </w:rPr>
        <w:tab/>
      </w:r>
      <w:r w:rsidR="0065419F">
        <w:rPr>
          <w:rFonts w:ascii="Verdana" w:hAnsi="Verdana" w:cs="Verdana"/>
          <w:b/>
          <w:sz w:val="17"/>
          <w:szCs w:val="17"/>
        </w:rPr>
        <w:tab/>
        <w:t xml:space="preserve">CSJM University Kanpur            </w:t>
      </w:r>
      <w:r w:rsidR="0065419F">
        <w:rPr>
          <w:rFonts w:ascii="Verdana" w:hAnsi="Verdana" w:cs="Verdana"/>
          <w:b/>
          <w:sz w:val="17"/>
          <w:szCs w:val="17"/>
        </w:rPr>
        <w:tab/>
        <w:t>2007</w:t>
      </w:r>
      <w:r>
        <w:rPr>
          <w:rFonts w:ascii="Verdana" w:hAnsi="Verdana" w:cs="Verdana"/>
          <w:b/>
          <w:sz w:val="17"/>
          <w:szCs w:val="17"/>
        </w:rPr>
        <w:tab/>
      </w:r>
      <w:r>
        <w:rPr>
          <w:rFonts w:ascii="Verdana" w:hAnsi="Verdana" w:cs="Verdana"/>
          <w:b/>
          <w:sz w:val="17"/>
          <w:szCs w:val="17"/>
        </w:rPr>
        <w:tab/>
      </w:r>
      <w:r>
        <w:rPr>
          <w:rFonts w:ascii="Verdana" w:hAnsi="Verdana" w:cs="Verdana"/>
          <w:b/>
          <w:sz w:val="17"/>
          <w:szCs w:val="17"/>
        </w:rPr>
        <w:tab/>
      </w:r>
    </w:p>
    <w:p w:rsidR="00FA02EF" w:rsidRDefault="00FA02EF" w:rsidP="0065419F">
      <w:pPr>
        <w:pStyle w:val="Heading3"/>
        <w:shd w:val="clear" w:color="auto" w:fill="FFFFFF"/>
        <w:spacing w:before="0" w:after="0"/>
        <w:rPr>
          <w:rFonts w:ascii="Verdana" w:hAnsi="Verdana" w:cs="Verdana"/>
          <w:sz w:val="17"/>
          <w:szCs w:val="17"/>
        </w:rPr>
      </w:pPr>
    </w:p>
    <w:p w:rsidR="00863E43" w:rsidRPr="0065419F" w:rsidRDefault="00863E43" w:rsidP="0065419F"/>
    <w:p w:rsidR="00285381" w:rsidRDefault="00285381">
      <w:pPr>
        <w:pBdr>
          <w:top w:val="single" w:sz="4" w:space="2" w:color="000000"/>
          <w:bottom w:val="single" w:sz="4" w:space="1" w:color="000000"/>
        </w:pBdr>
        <w:shd w:val="clear" w:color="auto" w:fill="E6E6E6"/>
        <w:tabs>
          <w:tab w:val="left" w:pos="6171"/>
        </w:tabs>
        <w:rPr>
          <w:rFonts w:ascii="Verdana" w:hAnsi="Verdana"/>
          <w:b/>
          <w:sz w:val="17"/>
          <w:szCs w:val="17"/>
        </w:rPr>
      </w:pPr>
    </w:p>
    <w:p w:rsidR="00285381" w:rsidRDefault="00285381">
      <w:pPr>
        <w:pBdr>
          <w:top w:val="single" w:sz="4" w:space="2" w:color="000000"/>
          <w:bottom w:val="single" w:sz="4" w:space="1" w:color="000000"/>
        </w:pBdr>
        <w:shd w:val="clear" w:color="auto" w:fill="E6E6E6"/>
        <w:tabs>
          <w:tab w:val="left" w:pos="6171"/>
        </w:tabs>
        <w:rPr>
          <w:rFonts w:ascii="Verdana" w:hAnsi="Verdana"/>
          <w:b/>
          <w:sz w:val="17"/>
          <w:szCs w:val="17"/>
        </w:rPr>
      </w:pPr>
    </w:p>
    <w:p w:rsidR="00193816" w:rsidRDefault="00193816">
      <w:pPr>
        <w:pBdr>
          <w:top w:val="single" w:sz="4" w:space="2" w:color="000000"/>
          <w:bottom w:val="single" w:sz="4" w:space="1" w:color="000000"/>
        </w:pBdr>
        <w:shd w:val="clear" w:color="auto" w:fill="E6E6E6"/>
        <w:tabs>
          <w:tab w:val="left" w:pos="6171"/>
        </w:tabs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Skill Sets</w:t>
      </w:r>
    </w:p>
    <w:p w:rsidR="00193816" w:rsidRDefault="00193816">
      <w:pPr>
        <w:numPr>
          <w:ilvl w:val="0"/>
          <w:numId w:val="6"/>
        </w:numPr>
        <w:tabs>
          <w:tab w:val="left" w:pos="360"/>
        </w:tabs>
        <w:spacing w:before="60" w:after="60"/>
        <w:jc w:val="both"/>
        <w:rPr>
          <w:rFonts w:ascii="Verdana" w:hAnsi="Verdana" w:cs="Lucida Sans Unicode"/>
          <w:sz w:val="17"/>
          <w:szCs w:val="17"/>
        </w:rPr>
      </w:pPr>
      <w:r>
        <w:rPr>
          <w:rFonts w:ascii="Verdana" w:hAnsi="Verdana" w:cs="Lucida Sans Unicode"/>
          <w:sz w:val="17"/>
          <w:szCs w:val="17"/>
        </w:rPr>
        <w:t>Excellent Communication &amp; Presentation Skills.</w:t>
      </w:r>
    </w:p>
    <w:p w:rsidR="00193816" w:rsidRDefault="00193816">
      <w:pPr>
        <w:numPr>
          <w:ilvl w:val="0"/>
          <w:numId w:val="6"/>
        </w:numPr>
        <w:tabs>
          <w:tab w:val="left" w:pos="360"/>
        </w:tabs>
        <w:spacing w:before="60" w:after="60"/>
        <w:jc w:val="both"/>
        <w:rPr>
          <w:rFonts w:ascii="Verdana" w:hAnsi="Verdana" w:cs="Lucida Sans Unicode"/>
          <w:sz w:val="17"/>
          <w:szCs w:val="17"/>
        </w:rPr>
      </w:pPr>
      <w:r>
        <w:rPr>
          <w:rFonts w:ascii="Verdana" w:hAnsi="Verdana" w:cs="Lucida Sans Unicode"/>
          <w:sz w:val="17"/>
          <w:szCs w:val="17"/>
        </w:rPr>
        <w:t>Excellent Follow Up &amp; Negotiation Skills.</w:t>
      </w:r>
    </w:p>
    <w:p w:rsidR="00193816" w:rsidRDefault="00193816">
      <w:pPr>
        <w:numPr>
          <w:ilvl w:val="0"/>
          <w:numId w:val="6"/>
        </w:numPr>
        <w:tabs>
          <w:tab w:val="left" w:pos="360"/>
        </w:tabs>
        <w:spacing w:before="60" w:after="60"/>
        <w:jc w:val="both"/>
        <w:rPr>
          <w:rFonts w:ascii="Verdana" w:hAnsi="Verdana" w:cs="Lucida Sans Unicode"/>
          <w:sz w:val="17"/>
          <w:szCs w:val="17"/>
        </w:rPr>
      </w:pPr>
      <w:r>
        <w:rPr>
          <w:rFonts w:ascii="Verdana" w:hAnsi="Verdana" w:cs="Lucida Sans Unicode"/>
          <w:sz w:val="17"/>
          <w:szCs w:val="17"/>
        </w:rPr>
        <w:t>Relationship Management.</w:t>
      </w:r>
    </w:p>
    <w:p w:rsidR="00193816" w:rsidRDefault="00193816">
      <w:pPr>
        <w:rPr>
          <w:rFonts w:ascii="Verdana" w:hAnsi="Verdana" w:cs="Lucida Sans Unicode"/>
          <w:sz w:val="17"/>
          <w:szCs w:val="17"/>
        </w:rPr>
      </w:pPr>
    </w:p>
    <w:p w:rsidR="001537A4" w:rsidRPr="00733E4D" w:rsidRDefault="001537A4" w:rsidP="001537A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C0C0C0"/>
        <w:jc w:val="center"/>
        <w:rPr>
          <w:rFonts w:ascii="Arial" w:hAnsi="Arial" w:cs="Arial"/>
          <w:b/>
          <w:bCs/>
          <w:i/>
          <w:iCs/>
          <w:sz w:val="17"/>
          <w:szCs w:val="17"/>
          <w:lang w:val="en-GB"/>
        </w:rPr>
      </w:pPr>
      <w:r>
        <w:rPr>
          <w:rFonts w:ascii="Arial" w:hAnsi="Arial" w:cs="Arial"/>
          <w:b/>
          <w:bCs/>
          <w:i/>
          <w:iCs/>
          <w:sz w:val="17"/>
          <w:szCs w:val="17"/>
          <w:lang w:val="en-GB"/>
        </w:rPr>
        <w:t>PER</w:t>
      </w:r>
      <w:r w:rsidRPr="00752532">
        <w:rPr>
          <w:rFonts w:ascii="Arial" w:hAnsi="Arial" w:cs="Arial"/>
          <w:b/>
          <w:bCs/>
          <w:i/>
          <w:iCs/>
          <w:sz w:val="17"/>
          <w:szCs w:val="17"/>
          <w:lang w:val="en-GB"/>
        </w:rPr>
        <w:t>SONAL DETAILS</w:t>
      </w:r>
    </w:p>
    <w:p w:rsidR="001537A4" w:rsidRPr="00C304C3" w:rsidRDefault="001537A4" w:rsidP="001537A4">
      <w:pPr>
        <w:widowControl w:val="0"/>
        <w:numPr>
          <w:ilvl w:val="0"/>
          <w:numId w:val="8"/>
        </w:numPr>
        <w:suppressAutoHyphens w:val="0"/>
        <w:autoSpaceDE w:val="0"/>
        <w:autoSpaceDN w:val="0"/>
        <w:adjustRightInd w:val="0"/>
        <w:ind w:left="360" w:hanging="360"/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  <w:r w:rsidRPr="00C304C3">
        <w:rPr>
          <w:rFonts w:ascii="Arial" w:hAnsi="Arial" w:cs="Arial"/>
          <w:b/>
          <w:bCs/>
          <w:sz w:val="17"/>
          <w:szCs w:val="17"/>
          <w:lang w:val="en-GB"/>
        </w:rPr>
        <w:t xml:space="preserve">Date of birth             : </w:t>
      </w:r>
      <w:r>
        <w:rPr>
          <w:rFonts w:ascii="Arial" w:hAnsi="Arial" w:cs="Arial"/>
          <w:b/>
          <w:bCs/>
          <w:sz w:val="17"/>
          <w:szCs w:val="17"/>
          <w:lang w:val="en-GB"/>
        </w:rPr>
        <w:t>21</w:t>
      </w:r>
      <w:r w:rsidRPr="001537A4">
        <w:rPr>
          <w:rFonts w:ascii="Arial" w:hAnsi="Arial" w:cs="Arial"/>
          <w:b/>
          <w:bCs/>
          <w:sz w:val="17"/>
          <w:szCs w:val="17"/>
          <w:vertAlign w:val="superscript"/>
          <w:lang w:val="en-GB"/>
        </w:rPr>
        <w:t>st</w:t>
      </w:r>
      <w:r w:rsidR="004F2835">
        <w:rPr>
          <w:rFonts w:ascii="Arial" w:hAnsi="Arial" w:cs="Arial"/>
          <w:b/>
          <w:bCs/>
          <w:sz w:val="17"/>
          <w:szCs w:val="17"/>
          <w:lang w:val="en-GB"/>
        </w:rPr>
        <w:t xml:space="preserve"> July 1985</w:t>
      </w:r>
    </w:p>
    <w:p w:rsidR="001537A4" w:rsidRDefault="001537A4" w:rsidP="001537A4">
      <w:pPr>
        <w:widowControl w:val="0"/>
        <w:numPr>
          <w:ilvl w:val="0"/>
          <w:numId w:val="8"/>
        </w:numPr>
        <w:suppressAutoHyphens w:val="0"/>
        <w:autoSpaceDE w:val="0"/>
        <w:autoSpaceDN w:val="0"/>
        <w:adjustRightInd w:val="0"/>
        <w:ind w:left="360" w:hanging="360"/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  <w:proofErr w:type="spellStart"/>
      <w:r w:rsidRPr="00C304C3">
        <w:rPr>
          <w:rFonts w:ascii="Arial" w:hAnsi="Arial" w:cs="Arial"/>
          <w:b/>
          <w:bCs/>
          <w:sz w:val="17"/>
          <w:szCs w:val="17"/>
          <w:lang w:val="en-GB"/>
        </w:rPr>
        <w:t>Father’Name</w:t>
      </w:r>
      <w:proofErr w:type="spellEnd"/>
      <w:r w:rsidRPr="00C304C3">
        <w:rPr>
          <w:rFonts w:ascii="Arial" w:hAnsi="Arial" w:cs="Arial"/>
          <w:b/>
          <w:bCs/>
          <w:sz w:val="17"/>
          <w:szCs w:val="17"/>
          <w:lang w:val="en-GB"/>
        </w:rPr>
        <w:t xml:space="preserve">             : </w:t>
      </w:r>
      <w:r>
        <w:rPr>
          <w:rFonts w:ascii="Arial" w:hAnsi="Arial" w:cs="Arial"/>
          <w:b/>
          <w:bCs/>
          <w:sz w:val="17"/>
          <w:szCs w:val="17"/>
          <w:lang w:val="en-GB"/>
        </w:rPr>
        <w:t xml:space="preserve">Sri, Sunil </w:t>
      </w:r>
      <w:proofErr w:type="spellStart"/>
      <w:r>
        <w:rPr>
          <w:rFonts w:ascii="Arial" w:hAnsi="Arial" w:cs="Arial"/>
          <w:b/>
          <w:bCs/>
          <w:sz w:val="17"/>
          <w:szCs w:val="17"/>
          <w:lang w:val="en-GB"/>
        </w:rPr>
        <w:t>Tiwari</w:t>
      </w:r>
      <w:proofErr w:type="spellEnd"/>
    </w:p>
    <w:p w:rsidR="001537A4" w:rsidRPr="00C304C3" w:rsidRDefault="001537A4" w:rsidP="001537A4">
      <w:pPr>
        <w:widowControl w:val="0"/>
        <w:numPr>
          <w:ilvl w:val="0"/>
          <w:numId w:val="8"/>
        </w:numPr>
        <w:suppressAutoHyphens w:val="0"/>
        <w:autoSpaceDE w:val="0"/>
        <w:autoSpaceDN w:val="0"/>
        <w:adjustRightInd w:val="0"/>
        <w:ind w:left="360" w:hanging="360"/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  <w:r>
        <w:rPr>
          <w:rFonts w:ascii="Arial" w:hAnsi="Arial" w:cs="Arial"/>
          <w:b/>
          <w:bCs/>
          <w:sz w:val="17"/>
          <w:szCs w:val="17"/>
          <w:lang w:val="en-GB"/>
        </w:rPr>
        <w:t>Language known :     Hindi, English</w:t>
      </w:r>
    </w:p>
    <w:p w:rsidR="001537A4" w:rsidRPr="00C304C3" w:rsidRDefault="001537A4" w:rsidP="001537A4">
      <w:pPr>
        <w:widowControl w:val="0"/>
        <w:numPr>
          <w:ilvl w:val="0"/>
          <w:numId w:val="8"/>
        </w:numPr>
        <w:suppressAutoHyphens w:val="0"/>
        <w:autoSpaceDE w:val="0"/>
        <w:autoSpaceDN w:val="0"/>
        <w:adjustRightInd w:val="0"/>
        <w:ind w:left="360" w:hanging="360"/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  <w:r w:rsidRPr="00C304C3">
        <w:rPr>
          <w:rFonts w:ascii="Arial" w:hAnsi="Arial" w:cs="Arial"/>
          <w:b/>
          <w:bCs/>
          <w:sz w:val="17"/>
          <w:szCs w:val="17"/>
          <w:lang w:val="en-GB"/>
        </w:rPr>
        <w:t>M</w:t>
      </w:r>
      <w:r>
        <w:rPr>
          <w:rFonts w:ascii="Arial" w:hAnsi="Arial" w:cs="Arial"/>
          <w:b/>
          <w:bCs/>
          <w:sz w:val="17"/>
          <w:szCs w:val="17"/>
          <w:lang w:val="en-GB"/>
        </w:rPr>
        <w:t>arital Status           : Married</w:t>
      </w:r>
    </w:p>
    <w:p w:rsidR="001537A4" w:rsidRPr="001537A4" w:rsidRDefault="001537A4" w:rsidP="001537A4">
      <w:pPr>
        <w:widowControl w:val="0"/>
        <w:numPr>
          <w:ilvl w:val="0"/>
          <w:numId w:val="8"/>
        </w:numPr>
        <w:suppressAutoHyphens w:val="0"/>
        <w:autoSpaceDE w:val="0"/>
        <w:autoSpaceDN w:val="0"/>
        <w:adjustRightInd w:val="0"/>
        <w:ind w:left="360" w:hanging="360"/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  <w:r w:rsidRPr="00C304C3">
        <w:rPr>
          <w:rFonts w:ascii="Arial" w:hAnsi="Arial" w:cs="Arial"/>
          <w:b/>
          <w:bCs/>
          <w:sz w:val="17"/>
          <w:szCs w:val="17"/>
          <w:lang w:val="en-GB"/>
        </w:rPr>
        <w:t>Current Address     :</w:t>
      </w:r>
      <w:r w:rsidR="00833CF4">
        <w:rPr>
          <w:rFonts w:ascii="Arial" w:hAnsi="Arial" w:cs="Arial"/>
          <w:b/>
          <w:bCs/>
          <w:sz w:val="17"/>
          <w:szCs w:val="17"/>
          <w:lang w:val="en-GB"/>
        </w:rPr>
        <w:t xml:space="preserve"> 2</w:t>
      </w:r>
      <w:r>
        <w:rPr>
          <w:rFonts w:ascii="Arial" w:hAnsi="Arial" w:cs="Arial"/>
          <w:b/>
          <w:bCs/>
          <w:sz w:val="17"/>
          <w:szCs w:val="17"/>
          <w:lang w:val="en-GB"/>
        </w:rPr>
        <w:t xml:space="preserve">5 </w:t>
      </w:r>
      <w:proofErr w:type="spellStart"/>
      <w:r>
        <w:rPr>
          <w:rFonts w:ascii="Arial" w:hAnsi="Arial" w:cs="Arial"/>
          <w:b/>
          <w:bCs/>
          <w:sz w:val="17"/>
          <w:szCs w:val="17"/>
          <w:lang w:val="en-GB"/>
        </w:rPr>
        <w:t>Kha</w:t>
      </w:r>
      <w:proofErr w:type="spellEnd"/>
      <w:r>
        <w:rPr>
          <w:rFonts w:ascii="Arial" w:hAnsi="Arial" w:cs="Arial"/>
          <w:b/>
          <w:bCs/>
          <w:sz w:val="17"/>
          <w:szCs w:val="17"/>
          <w:lang w:val="en-GB"/>
        </w:rPr>
        <w:t xml:space="preserve">, </w:t>
      </w:r>
      <w:proofErr w:type="spellStart"/>
      <w:r>
        <w:rPr>
          <w:rFonts w:ascii="Arial" w:hAnsi="Arial" w:cs="Arial"/>
          <w:b/>
          <w:bCs/>
          <w:sz w:val="17"/>
          <w:szCs w:val="17"/>
          <w:lang w:val="en-GB"/>
        </w:rPr>
        <w:t>Benigunj</w:t>
      </w:r>
      <w:proofErr w:type="spellEnd"/>
      <w:r>
        <w:rPr>
          <w:rFonts w:ascii="Arial" w:hAnsi="Arial" w:cs="Arial"/>
          <w:b/>
          <w:bCs/>
          <w:sz w:val="17"/>
          <w:szCs w:val="17"/>
          <w:lang w:val="en-GB"/>
        </w:rPr>
        <w:t xml:space="preserve">, Po- </w:t>
      </w:r>
      <w:proofErr w:type="spellStart"/>
      <w:r>
        <w:rPr>
          <w:rFonts w:ascii="Arial" w:hAnsi="Arial" w:cs="Arial"/>
          <w:b/>
          <w:bCs/>
          <w:sz w:val="17"/>
          <w:szCs w:val="17"/>
          <w:lang w:val="en-GB"/>
        </w:rPr>
        <w:t>Dihh</w:t>
      </w:r>
      <w:proofErr w:type="spellEnd"/>
      <w:r>
        <w:rPr>
          <w:rFonts w:ascii="Arial" w:hAnsi="Arial" w:cs="Arial"/>
          <w:b/>
          <w:bCs/>
          <w:sz w:val="17"/>
          <w:szCs w:val="17"/>
          <w:lang w:val="en-GB"/>
        </w:rPr>
        <w:t xml:space="preserve">, </w:t>
      </w:r>
      <w:proofErr w:type="spellStart"/>
      <w:r>
        <w:rPr>
          <w:rFonts w:ascii="Arial" w:hAnsi="Arial" w:cs="Arial"/>
          <w:b/>
          <w:bCs/>
          <w:sz w:val="17"/>
          <w:szCs w:val="17"/>
          <w:lang w:val="en-GB"/>
        </w:rPr>
        <w:t>Disst</w:t>
      </w:r>
      <w:proofErr w:type="spellEnd"/>
      <w:r>
        <w:rPr>
          <w:rFonts w:ascii="Arial" w:hAnsi="Arial" w:cs="Arial"/>
          <w:b/>
          <w:bCs/>
          <w:sz w:val="17"/>
          <w:szCs w:val="17"/>
          <w:lang w:val="en-GB"/>
        </w:rPr>
        <w:t xml:space="preserve">- </w:t>
      </w:r>
      <w:proofErr w:type="spellStart"/>
      <w:r>
        <w:rPr>
          <w:rFonts w:ascii="Arial" w:hAnsi="Arial" w:cs="Arial"/>
          <w:b/>
          <w:bCs/>
          <w:sz w:val="17"/>
          <w:szCs w:val="17"/>
          <w:lang w:val="en-GB"/>
        </w:rPr>
        <w:t>Unnao</w:t>
      </w:r>
      <w:proofErr w:type="spellEnd"/>
    </w:p>
    <w:p w:rsidR="001537A4" w:rsidRDefault="001537A4" w:rsidP="001537A4">
      <w:pPr>
        <w:widowControl w:val="0"/>
        <w:numPr>
          <w:ilvl w:val="0"/>
          <w:numId w:val="10"/>
        </w:numPr>
        <w:suppressAutoHyphens w:val="0"/>
        <w:autoSpaceDE w:val="0"/>
        <w:autoSpaceDN w:val="0"/>
        <w:adjustRightInd w:val="0"/>
        <w:ind w:left="360" w:hanging="360"/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  <w:r w:rsidRPr="00C304C3">
        <w:rPr>
          <w:rFonts w:ascii="Arial" w:hAnsi="Arial" w:cs="Arial"/>
          <w:b/>
          <w:bCs/>
          <w:sz w:val="17"/>
          <w:szCs w:val="17"/>
          <w:lang w:val="en-GB"/>
        </w:rPr>
        <w:t>Phone                      :</w:t>
      </w:r>
      <w:r w:rsidRPr="00C304C3">
        <w:rPr>
          <w:rFonts w:ascii="Arial" w:hAnsi="Arial" w:cs="Arial"/>
          <w:b/>
          <w:bCs/>
          <w:sz w:val="17"/>
          <w:szCs w:val="17"/>
          <w:lang w:val="en-GB"/>
        </w:rPr>
        <w:tab/>
        <w:t>+</w:t>
      </w:r>
      <w:r>
        <w:rPr>
          <w:rFonts w:ascii="Arial" w:hAnsi="Arial" w:cs="Arial"/>
          <w:b/>
          <w:bCs/>
          <w:sz w:val="17"/>
          <w:szCs w:val="17"/>
          <w:lang w:val="en-GB"/>
        </w:rPr>
        <w:t>9026120204</w:t>
      </w:r>
    </w:p>
    <w:p w:rsidR="00833CF4" w:rsidRDefault="00833CF4" w:rsidP="00833CF4">
      <w:pPr>
        <w:widowControl w:val="0"/>
        <w:suppressAutoHyphens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</w:p>
    <w:p w:rsidR="00833CF4" w:rsidRDefault="00833CF4" w:rsidP="00833CF4">
      <w:pPr>
        <w:widowControl w:val="0"/>
        <w:suppressAutoHyphens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</w:p>
    <w:p w:rsidR="00833CF4" w:rsidRDefault="00833CF4" w:rsidP="00833CF4">
      <w:pPr>
        <w:widowControl w:val="0"/>
        <w:suppressAutoHyphens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</w:p>
    <w:p w:rsidR="000B5201" w:rsidRDefault="000B5201">
      <w:pPr>
        <w:pBdr>
          <w:top w:val="single" w:sz="4" w:space="2" w:color="000000"/>
          <w:bottom w:val="single" w:sz="4" w:space="1" w:color="000000"/>
        </w:pBdr>
        <w:shd w:val="clear" w:color="auto" w:fill="E6E6E6"/>
        <w:tabs>
          <w:tab w:val="left" w:pos="6171"/>
        </w:tabs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Job Description/Responsibility:</w:t>
      </w:r>
    </w:p>
    <w:p w:rsidR="000B5201" w:rsidRPr="000B5201" w:rsidRDefault="000B5201" w:rsidP="000B5201">
      <w:pPr>
        <w:rPr>
          <w:rFonts w:ascii="Verdana" w:hAnsi="Verdana"/>
          <w:sz w:val="17"/>
          <w:szCs w:val="17"/>
        </w:rPr>
      </w:pPr>
    </w:p>
    <w:p w:rsidR="000B5201" w:rsidRPr="000B5201" w:rsidRDefault="000B5201" w:rsidP="000B5201">
      <w:pPr>
        <w:rPr>
          <w:rFonts w:ascii="Verdana" w:hAnsi="Verdana"/>
          <w:sz w:val="17"/>
          <w:szCs w:val="17"/>
        </w:rPr>
      </w:pPr>
    </w:p>
    <w:p w:rsidR="000B5201" w:rsidRPr="00242284" w:rsidRDefault="000B5201" w:rsidP="00242284">
      <w:pPr>
        <w:rPr>
          <w:rFonts w:ascii="Verdana" w:hAnsi="Verdana"/>
          <w:sz w:val="17"/>
          <w:szCs w:val="17"/>
        </w:rPr>
      </w:pPr>
    </w:p>
    <w:p w:rsidR="000B5201" w:rsidRDefault="000B5201" w:rsidP="000B5201">
      <w:pPr>
        <w:numPr>
          <w:ilvl w:val="0"/>
          <w:numId w:val="11"/>
        </w:num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I have depth knowledge on pattern Designing &amp; Sample making.</w:t>
      </w:r>
    </w:p>
    <w:p w:rsidR="00323603" w:rsidRDefault="00323603" w:rsidP="000B5201">
      <w:pPr>
        <w:numPr>
          <w:ilvl w:val="0"/>
          <w:numId w:val="11"/>
        </w:num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I Have depth knowledge on shoe technology.</w:t>
      </w:r>
    </w:p>
    <w:p w:rsidR="00323603" w:rsidRDefault="00323603" w:rsidP="000B5201">
      <w:pPr>
        <w:numPr>
          <w:ilvl w:val="0"/>
          <w:numId w:val="11"/>
        </w:num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To make sample as per buyers’ send on cemented construction.</w:t>
      </w:r>
    </w:p>
    <w:p w:rsidR="00323603" w:rsidRDefault="00323603" w:rsidP="000B5201">
      <w:pPr>
        <w:numPr>
          <w:ilvl w:val="0"/>
          <w:numId w:val="11"/>
        </w:num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Properly maintain sample dispatch along with data feeding.</w:t>
      </w:r>
    </w:p>
    <w:p w:rsidR="00323603" w:rsidRDefault="00323603" w:rsidP="00323603">
      <w:pPr>
        <w:ind w:left="720"/>
        <w:rPr>
          <w:rFonts w:ascii="Verdana" w:hAnsi="Verdana"/>
          <w:sz w:val="17"/>
          <w:szCs w:val="17"/>
        </w:rPr>
      </w:pPr>
    </w:p>
    <w:p w:rsidR="001537A4" w:rsidRDefault="001537A4" w:rsidP="00323603">
      <w:pPr>
        <w:ind w:left="720"/>
        <w:rPr>
          <w:rFonts w:ascii="Verdana" w:hAnsi="Verdana"/>
          <w:sz w:val="17"/>
          <w:szCs w:val="17"/>
        </w:rPr>
      </w:pPr>
    </w:p>
    <w:p w:rsidR="00323603" w:rsidRDefault="00323603" w:rsidP="00323603">
      <w:pPr>
        <w:ind w:left="720"/>
        <w:rPr>
          <w:rFonts w:ascii="Verdana" w:hAnsi="Verdana"/>
          <w:sz w:val="17"/>
          <w:szCs w:val="17"/>
        </w:rPr>
      </w:pPr>
    </w:p>
    <w:p w:rsidR="00323603" w:rsidRDefault="00323603" w:rsidP="00323603">
      <w:pPr>
        <w:ind w:left="720"/>
        <w:rPr>
          <w:rFonts w:ascii="Verdana" w:hAnsi="Verdana"/>
          <w:sz w:val="17"/>
          <w:szCs w:val="17"/>
        </w:rPr>
      </w:pPr>
    </w:p>
    <w:p w:rsidR="00323603" w:rsidRDefault="00323603" w:rsidP="00323603">
      <w:pPr>
        <w:ind w:left="720"/>
        <w:rPr>
          <w:rFonts w:ascii="Verdana" w:hAnsi="Verdana"/>
          <w:sz w:val="17"/>
          <w:szCs w:val="17"/>
        </w:rPr>
      </w:pPr>
    </w:p>
    <w:p w:rsidR="00323603" w:rsidRDefault="00323603" w:rsidP="00323603">
      <w:pPr>
        <w:widowControl w:val="0"/>
        <w:suppressAutoHyphens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</w:p>
    <w:p w:rsidR="00323603" w:rsidRDefault="00323603" w:rsidP="00323603">
      <w:pPr>
        <w:widowControl w:val="0"/>
        <w:suppressAutoHyphens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</w:p>
    <w:p w:rsidR="00323603" w:rsidRPr="00C304C3" w:rsidRDefault="00323603" w:rsidP="00323603">
      <w:pPr>
        <w:widowControl w:val="0"/>
        <w:suppressAutoHyphens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</w:p>
    <w:p w:rsidR="00323603" w:rsidRPr="00752532" w:rsidRDefault="00323603" w:rsidP="00323603">
      <w:pPr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</w:p>
    <w:p w:rsidR="00323603" w:rsidRPr="00752532" w:rsidRDefault="00323603" w:rsidP="00323603">
      <w:pPr>
        <w:jc w:val="both"/>
        <w:rPr>
          <w:rFonts w:ascii="Arial" w:hAnsi="Arial" w:cs="Arial"/>
          <w:b/>
          <w:bCs/>
          <w:sz w:val="17"/>
          <w:szCs w:val="17"/>
          <w:lang w:val="en-GB"/>
        </w:rPr>
      </w:pPr>
    </w:p>
    <w:p w:rsidR="00323603" w:rsidRDefault="00323603" w:rsidP="00323603">
      <w:pPr>
        <w:ind w:left="5760" w:firstLine="720"/>
        <w:jc w:val="both"/>
        <w:rPr>
          <w:rFonts w:ascii="Verdana" w:hAnsi="Verdana" w:cs="Verdana"/>
          <w:b/>
          <w:bCs/>
          <w:sz w:val="18"/>
          <w:szCs w:val="18"/>
          <w:lang w:val="en-GB"/>
        </w:rPr>
      </w:pPr>
      <w:r>
        <w:rPr>
          <w:b/>
          <w:bCs/>
          <w:lang w:val="en-GB"/>
        </w:rPr>
        <w:t>ANAND TIWARI</w:t>
      </w:r>
    </w:p>
    <w:p w:rsidR="00323603" w:rsidRPr="000B5201" w:rsidRDefault="00323603" w:rsidP="00323603">
      <w:pPr>
        <w:ind w:left="720"/>
        <w:rPr>
          <w:rFonts w:ascii="Verdana" w:hAnsi="Verdana"/>
          <w:sz w:val="17"/>
          <w:szCs w:val="17"/>
        </w:rPr>
      </w:pPr>
    </w:p>
    <w:sectPr w:rsidR="00323603" w:rsidRPr="000B5201" w:rsidSect="002306D2">
      <w:footnotePr>
        <w:pos w:val="beneathText"/>
      </w:footnotePr>
      <w:pgSz w:w="11905" w:h="16837"/>
      <w:pgMar w:top="1171" w:right="1171" w:bottom="1099" w:left="1171" w:header="720" w:footer="720" w:gutter="0"/>
      <w:pgBorders>
        <w:top w:val="double" w:sz="1" w:space="31" w:color="000000"/>
        <w:left w:val="double" w:sz="1" w:space="31" w:color="000000"/>
        <w:bottom w:val="double" w:sz="1" w:space="30" w:color="000000"/>
        <w:right w:val="double" w:sz="1" w:space="31" w:color="000000"/>
      </w:pgBorders>
      <w:cols w:space="720"/>
      <w:docGrid w:linePitch="8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imbus Sans L">
    <w:altName w:val="Arial"/>
    <w:charset w:val="00"/>
    <w:family w:val="swiss"/>
    <w:pitch w:val="variable"/>
  </w:font>
  <w:font w:name="DejaVu Sans">
    <w:charset w:val="00"/>
    <w:family w:val="auto"/>
    <w:pitch w:val="variable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"/>
      <w:lvlJc w:val="left"/>
      <w:pPr>
        <w:tabs>
          <w:tab w:val="num" w:pos="360"/>
        </w:tabs>
        <w:ind w:left="360" w:hanging="360"/>
      </w:pPr>
      <w:rPr>
        <w:rFonts w:ascii="Wingdings 2" w:hAnsi="Wingdings 2"/>
        <w:color w:val="000000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"/>
      <w:lvlJc w:val="left"/>
      <w:pPr>
        <w:tabs>
          <w:tab w:val="num" w:pos="360"/>
        </w:tabs>
        <w:ind w:left="360" w:hanging="360"/>
      </w:pPr>
      <w:rPr>
        <w:rFonts w:ascii="Wingdings 2" w:hAnsi="Wingdings 2"/>
        <w:b w:val="0"/>
      </w:r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bullet"/>
      <w:lvlText w:val=""/>
      <w:lvlJc w:val="left"/>
      <w:pPr>
        <w:tabs>
          <w:tab w:val="num" w:pos="576"/>
        </w:tabs>
        <w:ind w:left="576" w:hanging="288"/>
      </w:pPr>
      <w:rPr>
        <w:rFonts w:ascii="Wingdings" w:hAnsi="Wingdings"/>
        <w:color w:val="000000"/>
      </w:r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auto"/>
      </w:rPr>
    </w:lvl>
  </w:abstractNum>
  <w:abstractNum w:abstractNumId="6">
    <w:nsid w:val="1FBB0189"/>
    <w:multiLevelType w:val="hybridMultilevel"/>
    <w:tmpl w:val="8D2A0B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59527A"/>
    <w:multiLevelType w:val="singleLevel"/>
    <w:tmpl w:val="650C0E02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8">
    <w:nsid w:val="799F0B43"/>
    <w:multiLevelType w:val="hybridMultilevel"/>
    <w:tmpl w:val="F5A2D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8"/>
  </w:num>
  <w:num w:numId="8">
    <w:abstractNumId w:val="7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9">
    <w:abstractNumId w:val="7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10">
    <w:abstractNumId w:val="7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CD1"/>
    <w:rsid w:val="00056737"/>
    <w:rsid w:val="000820FE"/>
    <w:rsid w:val="000941FC"/>
    <w:rsid w:val="000B01FE"/>
    <w:rsid w:val="000B170C"/>
    <w:rsid w:val="000B5201"/>
    <w:rsid w:val="000C5485"/>
    <w:rsid w:val="000E1C3E"/>
    <w:rsid w:val="000F5EE8"/>
    <w:rsid w:val="00107579"/>
    <w:rsid w:val="001537A4"/>
    <w:rsid w:val="00184009"/>
    <w:rsid w:val="001922F5"/>
    <w:rsid w:val="00193816"/>
    <w:rsid w:val="001C24C1"/>
    <w:rsid w:val="001C5884"/>
    <w:rsid w:val="001D036D"/>
    <w:rsid w:val="00207B3E"/>
    <w:rsid w:val="002306D2"/>
    <w:rsid w:val="00242284"/>
    <w:rsid w:val="00285381"/>
    <w:rsid w:val="002A7B62"/>
    <w:rsid w:val="002B6CD1"/>
    <w:rsid w:val="002E317D"/>
    <w:rsid w:val="002F2674"/>
    <w:rsid w:val="00323603"/>
    <w:rsid w:val="003B3798"/>
    <w:rsid w:val="003D4FEF"/>
    <w:rsid w:val="0044242A"/>
    <w:rsid w:val="00491B7A"/>
    <w:rsid w:val="004F2835"/>
    <w:rsid w:val="00576ABB"/>
    <w:rsid w:val="005B349D"/>
    <w:rsid w:val="005E38F8"/>
    <w:rsid w:val="00623EAD"/>
    <w:rsid w:val="00624BE0"/>
    <w:rsid w:val="006259C3"/>
    <w:rsid w:val="0065419F"/>
    <w:rsid w:val="00655EE1"/>
    <w:rsid w:val="006A5822"/>
    <w:rsid w:val="00712BC2"/>
    <w:rsid w:val="00730960"/>
    <w:rsid w:val="00737DD3"/>
    <w:rsid w:val="00744590"/>
    <w:rsid w:val="007915F9"/>
    <w:rsid w:val="00816376"/>
    <w:rsid w:val="008177D5"/>
    <w:rsid w:val="00833CF4"/>
    <w:rsid w:val="00863E43"/>
    <w:rsid w:val="00872FBF"/>
    <w:rsid w:val="008C12E5"/>
    <w:rsid w:val="008E5AA7"/>
    <w:rsid w:val="008E6C15"/>
    <w:rsid w:val="009044B4"/>
    <w:rsid w:val="00976398"/>
    <w:rsid w:val="00976676"/>
    <w:rsid w:val="00981BB8"/>
    <w:rsid w:val="009B6D40"/>
    <w:rsid w:val="009E0061"/>
    <w:rsid w:val="00A06F7C"/>
    <w:rsid w:val="00A36D07"/>
    <w:rsid w:val="00A5073F"/>
    <w:rsid w:val="00AB3FA5"/>
    <w:rsid w:val="00AD2C72"/>
    <w:rsid w:val="00AF2AF3"/>
    <w:rsid w:val="00B32805"/>
    <w:rsid w:val="00B403A5"/>
    <w:rsid w:val="00B6340C"/>
    <w:rsid w:val="00B63BF0"/>
    <w:rsid w:val="00B814DA"/>
    <w:rsid w:val="00BF3FB5"/>
    <w:rsid w:val="00CB265A"/>
    <w:rsid w:val="00CC3BEA"/>
    <w:rsid w:val="00CC5E7D"/>
    <w:rsid w:val="00CD4722"/>
    <w:rsid w:val="00D0255A"/>
    <w:rsid w:val="00D80B11"/>
    <w:rsid w:val="00DB019C"/>
    <w:rsid w:val="00DC46F5"/>
    <w:rsid w:val="00DF2684"/>
    <w:rsid w:val="00E44779"/>
    <w:rsid w:val="00EC4B65"/>
    <w:rsid w:val="00FA02EF"/>
    <w:rsid w:val="00FE6BAB"/>
    <w:rsid w:val="00FF53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6D2"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rsid w:val="002306D2"/>
    <w:pPr>
      <w:keepNext/>
      <w:tabs>
        <w:tab w:val="num" w:pos="0"/>
      </w:tabs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19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306D2"/>
    <w:pPr>
      <w:keepNext/>
      <w:tabs>
        <w:tab w:val="num" w:pos="0"/>
      </w:tabs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306D2"/>
    <w:pPr>
      <w:tabs>
        <w:tab w:val="num" w:pos="0"/>
      </w:tabs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2306D2"/>
    <w:rPr>
      <w:rFonts w:ascii="Wingdings" w:hAnsi="Wingdings"/>
      <w:color w:val="000000"/>
    </w:rPr>
  </w:style>
  <w:style w:type="character" w:customStyle="1" w:styleId="WW8Num3z0">
    <w:name w:val="WW8Num3z0"/>
    <w:rsid w:val="002306D2"/>
    <w:rPr>
      <w:rFonts w:ascii="Wingdings" w:hAnsi="Wingdings"/>
    </w:rPr>
  </w:style>
  <w:style w:type="character" w:customStyle="1" w:styleId="WW8Num4z0">
    <w:name w:val="WW8Num4z0"/>
    <w:rsid w:val="002306D2"/>
    <w:rPr>
      <w:b w:val="0"/>
    </w:rPr>
  </w:style>
  <w:style w:type="character" w:customStyle="1" w:styleId="WW8Num5z0">
    <w:name w:val="WW8Num5z0"/>
    <w:rsid w:val="002306D2"/>
    <w:rPr>
      <w:rFonts w:ascii="Wingdings" w:hAnsi="Wingdings"/>
      <w:color w:val="000000"/>
    </w:rPr>
  </w:style>
  <w:style w:type="character" w:customStyle="1" w:styleId="WW8Num6z0">
    <w:name w:val="WW8Num6z0"/>
    <w:rsid w:val="002306D2"/>
    <w:rPr>
      <w:rFonts w:ascii="Wingdings" w:hAnsi="Wingdings"/>
      <w:color w:val="auto"/>
    </w:rPr>
  </w:style>
  <w:style w:type="character" w:customStyle="1" w:styleId="Absatz-Standardschriftart">
    <w:name w:val="Absatz-Standardschriftart"/>
    <w:rsid w:val="002306D2"/>
  </w:style>
  <w:style w:type="character" w:customStyle="1" w:styleId="WW-Absatz-Standardschriftart">
    <w:name w:val="WW-Absatz-Standardschriftart"/>
    <w:rsid w:val="002306D2"/>
  </w:style>
  <w:style w:type="character" w:customStyle="1" w:styleId="WW8Num1z0">
    <w:name w:val="WW8Num1z0"/>
    <w:rsid w:val="002306D2"/>
    <w:rPr>
      <w:rFonts w:ascii="Wingdings 2" w:hAnsi="Wingdings 2"/>
      <w:color w:val="auto"/>
      <w:sz w:val="22"/>
      <w:szCs w:val="22"/>
    </w:rPr>
  </w:style>
  <w:style w:type="character" w:customStyle="1" w:styleId="WW8Num1z1">
    <w:name w:val="WW8Num1z1"/>
    <w:rsid w:val="002306D2"/>
    <w:rPr>
      <w:rFonts w:ascii="Courier New" w:hAnsi="Courier New" w:cs="Courier New"/>
    </w:rPr>
  </w:style>
  <w:style w:type="character" w:customStyle="1" w:styleId="WW8Num1z2">
    <w:name w:val="WW8Num1z2"/>
    <w:rsid w:val="002306D2"/>
    <w:rPr>
      <w:rFonts w:ascii="Wingdings" w:hAnsi="Wingdings"/>
    </w:rPr>
  </w:style>
  <w:style w:type="character" w:customStyle="1" w:styleId="WW8Num1z3">
    <w:name w:val="WW8Num1z3"/>
    <w:rsid w:val="002306D2"/>
    <w:rPr>
      <w:rFonts w:ascii="Symbol" w:hAnsi="Symbol"/>
    </w:rPr>
  </w:style>
  <w:style w:type="character" w:customStyle="1" w:styleId="WW8Num2z2">
    <w:name w:val="WW8Num2z2"/>
    <w:rsid w:val="002306D2"/>
    <w:rPr>
      <w:rFonts w:ascii="Wingdings" w:hAnsi="Wingdings"/>
    </w:rPr>
  </w:style>
  <w:style w:type="character" w:customStyle="1" w:styleId="WW8Num2z3">
    <w:name w:val="WW8Num2z3"/>
    <w:rsid w:val="002306D2"/>
    <w:rPr>
      <w:rFonts w:ascii="Symbol" w:hAnsi="Symbol"/>
    </w:rPr>
  </w:style>
  <w:style w:type="character" w:customStyle="1" w:styleId="WW8Num2z4">
    <w:name w:val="WW8Num2z4"/>
    <w:rsid w:val="002306D2"/>
    <w:rPr>
      <w:rFonts w:ascii="Courier New" w:hAnsi="Courier New" w:cs="Courier New"/>
    </w:rPr>
  </w:style>
  <w:style w:type="character" w:customStyle="1" w:styleId="WW8Num3z1">
    <w:name w:val="WW8Num3z1"/>
    <w:rsid w:val="002306D2"/>
    <w:rPr>
      <w:rFonts w:ascii="Courier New" w:hAnsi="Courier New" w:cs="Courier New"/>
    </w:rPr>
  </w:style>
  <w:style w:type="character" w:customStyle="1" w:styleId="WW8Num3z3">
    <w:name w:val="WW8Num3z3"/>
    <w:rsid w:val="002306D2"/>
    <w:rPr>
      <w:rFonts w:ascii="Symbol" w:hAnsi="Symbol"/>
    </w:rPr>
  </w:style>
  <w:style w:type="character" w:customStyle="1" w:styleId="WW8Num5z2">
    <w:name w:val="WW8Num5z2"/>
    <w:rsid w:val="002306D2"/>
    <w:rPr>
      <w:rFonts w:ascii="Wingdings" w:hAnsi="Wingdings"/>
    </w:rPr>
  </w:style>
  <w:style w:type="character" w:customStyle="1" w:styleId="WW8Num5z3">
    <w:name w:val="WW8Num5z3"/>
    <w:rsid w:val="002306D2"/>
    <w:rPr>
      <w:rFonts w:ascii="Symbol" w:hAnsi="Symbol"/>
    </w:rPr>
  </w:style>
  <w:style w:type="character" w:customStyle="1" w:styleId="WW8Num5z4">
    <w:name w:val="WW8Num5z4"/>
    <w:rsid w:val="002306D2"/>
    <w:rPr>
      <w:rFonts w:ascii="Courier New" w:hAnsi="Courier New" w:cs="Courier New"/>
    </w:rPr>
  </w:style>
  <w:style w:type="character" w:customStyle="1" w:styleId="WW8Num6z1">
    <w:name w:val="WW8Num6z1"/>
    <w:rsid w:val="002306D2"/>
    <w:rPr>
      <w:rFonts w:ascii="Courier New" w:hAnsi="Courier New" w:cs="Courier New"/>
    </w:rPr>
  </w:style>
  <w:style w:type="character" w:customStyle="1" w:styleId="WW8Num6z2">
    <w:name w:val="WW8Num6z2"/>
    <w:rsid w:val="002306D2"/>
    <w:rPr>
      <w:rFonts w:ascii="Wingdings" w:hAnsi="Wingdings"/>
    </w:rPr>
  </w:style>
  <w:style w:type="character" w:customStyle="1" w:styleId="WW8Num6z3">
    <w:name w:val="WW8Num6z3"/>
    <w:rsid w:val="002306D2"/>
    <w:rPr>
      <w:rFonts w:ascii="Symbol" w:hAnsi="Symbol"/>
    </w:rPr>
  </w:style>
  <w:style w:type="character" w:customStyle="1" w:styleId="WW8Num7z0">
    <w:name w:val="WW8Num7z0"/>
    <w:rsid w:val="002306D2"/>
    <w:rPr>
      <w:rFonts w:ascii="Times New Roman" w:hAnsi="Times New Roman"/>
    </w:rPr>
  </w:style>
  <w:style w:type="character" w:customStyle="1" w:styleId="WW8Num8z0">
    <w:name w:val="WW8Num8z0"/>
    <w:rsid w:val="002306D2"/>
    <w:rPr>
      <w:rFonts w:ascii="Times New Roman" w:hAnsi="Times New Roman"/>
    </w:rPr>
  </w:style>
  <w:style w:type="character" w:customStyle="1" w:styleId="WW8Num9z0">
    <w:name w:val="WW8Num9z0"/>
    <w:rsid w:val="002306D2"/>
    <w:rPr>
      <w:rFonts w:ascii="Wingdings" w:hAnsi="Wingdings"/>
      <w:color w:val="auto"/>
    </w:rPr>
  </w:style>
  <w:style w:type="character" w:customStyle="1" w:styleId="WW8Num9z1">
    <w:name w:val="WW8Num9z1"/>
    <w:rsid w:val="002306D2"/>
    <w:rPr>
      <w:rFonts w:ascii="Courier New" w:hAnsi="Courier New" w:cs="Courier New"/>
    </w:rPr>
  </w:style>
  <w:style w:type="character" w:customStyle="1" w:styleId="WW8Num9z2">
    <w:name w:val="WW8Num9z2"/>
    <w:rsid w:val="002306D2"/>
    <w:rPr>
      <w:rFonts w:ascii="Wingdings" w:hAnsi="Wingdings"/>
    </w:rPr>
  </w:style>
  <w:style w:type="character" w:customStyle="1" w:styleId="WW8Num9z3">
    <w:name w:val="WW8Num9z3"/>
    <w:rsid w:val="002306D2"/>
    <w:rPr>
      <w:rFonts w:ascii="Symbol" w:hAnsi="Symbol"/>
    </w:rPr>
  </w:style>
  <w:style w:type="character" w:customStyle="1" w:styleId="WW8Num10z0">
    <w:name w:val="WW8Num10z0"/>
    <w:rsid w:val="002306D2"/>
    <w:rPr>
      <w:rFonts w:ascii="Wingdings" w:hAnsi="Wingdings"/>
      <w:color w:val="000000"/>
    </w:rPr>
  </w:style>
  <w:style w:type="character" w:customStyle="1" w:styleId="WW8Num10z2">
    <w:name w:val="WW8Num10z2"/>
    <w:rsid w:val="002306D2"/>
    <w:rPr>
      <w:rFonts w:ascii="Wingdings" w:hAnsi="Wingdings"/>
    </w:rPr>
  </w:style>
  <w:style w:type="character" w:customStyle="1" w:styleId="WW8Num10z3">
    <w:name w:val="WW8Num10z3"/>
    <w:rsid w:val="002306D2"/>
    <w:rPr>
      <w:rFonts w:ascii="Symbol" w:hAnsi="Symbol"/>
    </w:rPr>
  </w:style>
  <w:style w:type="character" w:customStyle="1" w:styleId="WW8Num10z4">
    <w:name w:val="WW8Num10z4"/>
    <w:rsid w:val="002306D2"/>
    <w:rPr>
      <w:rFonts w:ascii="Courier New" w:hAnsi="Courier New" w:cs="Courier New"/>
    </w:rPr>
  </w:style>
  <w:style w:type="character" w:customStyle="1" w:styleId="WW8Num11z0">
    <w:name w:val="WW8Num11z0"/>
    <w:rsid w:val="002306D2"/>
    <w:rPr>
      <w:rFonts w:ascii="Wingdings 2" w:hAnsi="Wingdings 2"/>
      <w:sz w:val="22"/>
      <w:szCs w:val="22"/>
    </w:rPr>
  </w:style>
  <w:style w:type="character" w:customStyle="1" w:styleId="WW8Num11z1">
    <w:name w:val="WW8Num11z1"/>
    <w:rsid w:val="002306D2"/>
    <w:rPr>
      <w:rFonts w:ascii="Courier New" w:hAnsi="Courier New" w:cs="Courier New"/>
    </w:rPr>
  </w:style>
  <w:style w:type="character" w:customStyle="1" w:styleId="WW8Num11z2">
    <w:name w:val="WW8Num11z2"/>
    <w:rsid w:val="002306D2"/>
    <w:rPr>
      <w:rFonts w:ascii="Wingdings" w:hAnsi="Wingdings"/>
    </w:rPr>
  </w:style>
  <w:style w:type="character" w:customStyle="1" w:styleId="WW8Num11z3">
    <w:name w:val="WW8Num11z3"/>
    <w:rsid w:val="002306D2"/>
    <w:rPr>
      <w:rFonts w:ascii="Symbol" w:hAnsi="Symbol"/>
    </w:rPr>
  </w:style>
  <w:style w:type="character" w:customStyle="1" w:styleId="WW8Num12z0">
    <w:name w:val="WW8Num12z0"/>
    <w:rsid w:val="002306D2"/>
    <w:rPr>
      <w:rFonts w:ascii="Wingdings" w:hAnsi="Wingdings"/>
    </w:rPr>
  </w:style>
  <w:style w:type="character" w:customStyle="1" w:styleId="WW8Num12z1">
    <w:name w:val="WW8Num12z1"/>
    <w:rsid w:val="002306D2"/>
    <w:rPr>
      <w:rFonts w:ascii="Courier New" w:hAnsi="Courier New" w:cs="Courier New"/>
    </w:rPr>
  </w:style>
  <w:style w:type="character" w:customStyle="1" w:styleId="WW8Num12z3">
    <w:name w:val="WW8Num12z3"/>
    <w:rsid w:val="002306D2"/>
    <w:rPr>
      <w:rFonts w:ascii="Symbol" w:hAnsi="Symbol"/>
    </w:rPr>
  </w:style>
  <w:style w:type="character" w:customStyle="1" w:styleId="WW8Num13z0">
    <w:name w:val="WW8Num13z0"/>
    <w:rsid w:val="002306D2"/>
    <w:rPr>
      <w:rFonts w:ascii="Wingdings" w:hAnsi="Wingdings"/>
      <w:color w:val="000000"/>
    </w:rPr>
  </w:style>
  <w:style w:type="character" w:customStyle="1" w:styleId="WW8Num13z2">
    <w:name w:val="WW8Num13z2"/>
    <w:rsid w:val="002306D2"/>
    <w:rPr>
      <w:rFonts w:ascii="Wingdings" w:hAnsi="Wingdings"/>
    </w:rPr>
  </w:style>
  <w:style w:type="character" w:customStyle="1" w:styleId="WW8Num13z3">
    <w:name w:val="WW8Num13z3"/>
    <w:rsid w:val="002306D2"/>
    <w:rPr>
      <w:rFonts w:ascii="Symbol" w:hAnsi="Symbol"/>
    </w:rPr>
  </w:style>
  <w:style w:type="character" w:customStyle="1" w:styleId="WW8Num13z4">
    <w:name w:val="WW8Num13z4"/>
    <w:rsid w:val="002306D2"/>
    <w:rPr>
      <w:rFonts w:ascii="Courier New" w:hAnsi="Courier New" w:cs="Courier New"/>
    </w:rPr>
  </w:style>
  <w:style w:type="character" w:customStyle="1" w:styleId="WW8Num14z0">
    <w:name w:val="WW8Num14z0"/>
    <w:rsid w:val="002306D2"/>
    <w:rPr>
      <w:rFonts w:ascii="Wingdings" w:hAnsi="Wingdings"/>
    </w:rPr>
  </w:style>
  <w:style w:type="character" w:customStyle="1" w:styleId="WW8Num14z1">
    <w:name w:val="WW8Num14z1"/>
    <w:rsid w:val="002306D2"/>
    <w:rPr>
      <w:rFonts w:ascii="Courier New" w:hAnsi="Courier New" w:cs="Courier New"/>
    </w:rPr>
  </w:style>
  <w:style w:type="character" w:customStyle="1" w:styleId="WW8Num14z3">
    <w:name w:val="WW8Num14z3"/>
    <w:rsid w:val="002306D2"/>
    <w:rPr>
      <w:rFonts w:ascii="Symbol" w:hAnsi="Symbol"/>
    </w:rPr>
  </w:style>
  <w:style w:type="character" w:customStyle="1" w:styleId="WW8Num15z0">
    <w:name w:val="WW8Num15z0"/>
    <w:rsid w:val="002306D2"/>
    <w:rPr>
      <w:rFonts w:ascii="Wingdings" w:hAnsi="Wingdings"/>
    </w:rPr>
  </w:style>
  <w:style w:type="character" w:customStyle="1" w:styleId="WW8Num15z1">
    <w:name w:val="WW8Num15z1"/>
    <w:rsid w:val="002306D2"/>
    <w:rPr>
      <w:rFonts w:ascii="Courier New" w:hAnsi="Courier New" w:cs="Courier New"/>
    </w:rPr>
  </w:style>
  <w:style w:type="character" w:customStyle="1" w:styleId="WW8Num15z3">
    <w:name w:val="WW8Num15z3"/>
    <w:rsid w:val="002306D2"/>
    <w:rPr>
      <w:rFonts w:ascii="Symbol" w:hAnsi="Symbol"/>
    </w:rPr>
  </w:style>
  <w:style w:type="character" w:customStyle="1" w:styleId="WW8Num16z0">
    <w:name w:val="WW8Num16z0"/>
    <w:rsid w:val="002306D2"/>
    <w:rPr>
      <w:rFonts w:ascii="Wingdings" w:hAnsi="Wingdings"/>
    </w:rPr>
  </w:style>
  <w:style w:type="character" w:customStyle="1" w:styleId="WW8Num16z3">
    <w:name w:val="WW8Num16z3"/>
    <w:rsid w:val="002306D2"/>
    <w:rPr>
      <w:rFonts w:ascii="Symbol" w:hAnsi="Symbol"/>
    </w:rPr>
  </w:style>
  <w:style w:type="character" w:customStyle="1" w:styleId="WW8Num16z4">
    <w:name w:val="WW8Num16z4"/>
    <w:rsid w:val="002306D2"/>
    <w:rPr>
      <w:rFonts w:ascii="Courier New" w:hAnsi="Courier New" w:cs="Courier New"/>
    </w:rPr>
  </w:style>
  <w:style w:type="character" w:customStyle="1" w:styleId="WW8Num17z0">
    <w:name w:val="WW8Num17z0"/>
    <w:rsid w:val="002306D2"/>
    <w:rPr>
      <w:rFonts w:ascii="Wingdings" w:hAnsi="Wingdings"/>
    </w:rPr>
  </w:style>
  <w:style w:type="character" w:customStyle="1" w:styleId="WW8Num17z1">
    <w:name w:val="WW8Num17z1"/>
    <w:rsid w:val="002306D2"/>
    <w:rPr>
      <w:rFonts w:ascii="Courier New" w:hAnsi="Courier New" w:cs="Courier New"/>
    </w:rPr>
  </w:style>
  <w:style w:type="character" w:customStyle="1" w:styleId="WW8Num17z3">
    <w:name w:val="WW8Num17z3"/>
    <w:rsid w:val="002306D2"/>
    <w:rPr>
      <w:rFonts w:ascii="Symbol" w:hAnsi="Symbol"/>
    </w:rPr>
  </w:style>
  <w:style w:type="character" w:customStyle="1" w:styleId="WW8Num19z0">
    <w:name w:val="WW8Num19z0"/>
    <w:rsid w:val="002306D2"/>
    <w:rPr>
      <w:rFonts w:ascii="Wingdings" w:hAnsi="Wingdings"/>
      <w:color w:val="000000"/>
    </w:rPr>
  </w:style>
  <w:style w:type="character" w:customStyle="1" w:styleId="WW8Num19z1">
    <w:name w:val="WW8Num19z1"/>
    <w:rsid w:val="002306D2"/>
    <w:rPr>
      <w:rFonts w:ascii="Courier New" w:hAnsi="Courier New" w:cs="Courier New"/>
    </w:rPr>
  </w:style>
  <w:style w:type="character" w:customStyle="1" w:styleId="WW8Num19z2">
    <w:name w:val="WW8Num19z2"/>
    <w:rsid w:val="002306D2"/>
    <w:rPr>
      <w:rFonts w:ascii="Wingdings" w:hAnsi="Wingdings"/>
    </w:rPr>
  </w:style>
  <w:style w:type="character" w:customStyle="1" w:styleId="WW8Num19z3">
    <w:name w:val="WW8Num19z3"/>
    <w:rsid w:val="002306D2"/>
    <w:rPr>
      <w:rFonts w:ascii="Symbol" w:hAnsi="Symbol"/>
    </w:rPr>
  </w:style>
  <w:style w:type="character" w:customStyle="1" w:styleId="WW8Num20z0">
    <w:name w:val="WW8Num20z0"/>
    <w:rsid w:val="002306D2"/>
    <w:rPr>
      <w:rFonts w:ascii="Wingdings" w:hAnsi="Wingdings"/>
    </w:rPr>
  </w:style>
  <w:style w:type="character" w:customStyle="1" w:styleId="WW8Num20z1">
    <w:name w:val="WW8Num20z1"/>
    <w:rsid w:val="002306D2"/>
    <w:rPr>
      <w:rFonts w:ascii="Courier New" w:hAnsi="Courier New" w:cs="Courier New"/>
    </w:rPr>
  </w:style>
  <w:style w:type="character" w:customStyle="1" w:styleId="WW8Num20z3">
    <w:name w:val="WW8Num20z3"/>
    <w:rsid w:val="002306D2"/>
    <w:rPr>
      <w:rFonts w:ascii="Symbol" w:hAnsi="Symbol"/>
    </w:rPr>
  </w:style>
  <w:style w:type="character" w:styleId="Hyperlink">
    <w:name w:val="Hyperlink"/>
    <w:basedOn w:val="DefaultParagraphFont"/>
    <w:semiHidden/>
    <w:rsid w:val="002306D2"/>
    <w:rPr>
      <w:color w:val="0000FF"/>
      <w:u w:val="single"/>
    </w:rPr>
  </w:style>
  <w:style w:type="character" w:styleId="CommentReference">
    <w:name w:val="annotation reference"/>
    <w:basedOn w:val="DefaultParagraphFont"/>
    <w:rsid w:val="002306D2"/>
    <w:rPr>
      <w:sz w:val="16"/>
      <w:szCs w:val="16"/>
    </w:rPr>
  </w:style>
  <w:style w:type="paragraph" w:customStyle="1" w:styleId="Heading">
    <w:name w:val="Heading"/>
    <w:basedOn w:val="Normal"/>
    <w:next w:val="BodyText"/>
    <w:rsid w:val="002306D2"/>
    <w:pPr>
      <w:keepNext/>
      <w:spacing w:before="240" w:after="120"/>
    </w:pPr>
    <w:rPr>
      <w:rFonts w:ascii="Nimbus Sans L" w:eastAsia="DejaVu Sans" w:hAnsi="Nimbus Sans L" w:cs="DejaVu Sans"/>
      <w:sz w:val="28"/>
      <w:szCs w:val="28"/>
    </w:rPr>
  </w:style>
  <w:style w:type="paragraph" w:styleId="BodyText">
    <w:name w:val="Body Text"/>
    <w:basedOn w:val="Normal"/>
    <w:semiHidden/>
    <w:rsid w:val="002306D2"/>
    <w:pPr>
      <w:spacing w:after="120"/>
    </w:pPr>
    <w:rPr>
      <w:sz w:val="20"/>
      <w:szCs w:val="20"/>
    </w:rPr>
  </w:style>
  <w:style w:type="paragraph" w:styleId="List">
    <w:name w:val="List"/>
    <w:basedOn w:val="BodyText"/>
    <w:semiHidden/>
    <w:rsid w:val="002306D2"/>
  </w:style>
  <w:style w:type="paragraph" w:styleId="Caption">
    <w:name w:val="caption"/>
    <w:basedOn w:val="Normal"/>
    <w:qFormat/>
    <w:rsid w:val="002306D2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2306D2"/>
    <w:pPr>
      <w:suppressLineNumbers/>
    </w:pPr>
  </w:style>
  <w:style w:type="paragraph" w:styleId="BodyText2">
    <w:name w:val="Body Text 2"/>
    <w:basedOn w:val="Normal"/>
    <w:rsid w:val="002306D2"/>
    <w:pPr>
      <w:spacing w:after="120" w:line="480" w:lineRule="auto"/>
    </w:pPr>
  </w:style>
  <w:style w:type="paragraph" w:styleId="BodyTextIndent">
    <w:name w:val="Body Text Indent"/>
    <w:basedOn w:val="Normal"/>
    <w:semiHidden/>
    <w:rsid w:val="002306D2"/>
    <w:pPr>
      <w:spacing w:after="120"/>
      <w:ind w:left="360"/>
    </w:pPr>
  </w:style>
  <w:style w:type="paragraph" w:styleId="CommentText">
    <w:name w:val="annotation text"/>
    <w:basedOn w:val="Normal"/>
    <w:rsid w:val="002306D2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2306D2"/>
    <w:rPr>
      <w:b/>
      <w:bCs/>
    </w:rPr>
  </w:style>
  <w:style w:type="paragraph" w:styleId="BalloonText">
    <w:name w:val="Balloon Text"/>
    <w:basedOn w:val="Normal"/>
    <w:rsid w:val="002306D2"/>
    <w:rPr>
      <w:rFonts w:ascii="Tahoma" w:hAnsi="Tahoma" w:cs="Tahoma"/>
      <w:sz w:val="16"/>
      <w:szCs w:val="16"/>
    </w:rPr>
  </w:style>
  <w:style w:type="paragraph" w:customStyle="1" w:styleId="NormalVerdana">
    <w:name w:val="Normal + Verdana"/>
    <w:basedOn w:val="Normal"/>
    <w:rsid w:val="002306D2"/>
    <w:pPr>
      <w:tabs>
        <w:tab w:val="num" w:pos="360"/>
      </w:tabs>
      <w:spacing w:before="80" w:after="80"/>
      <w:jc w:val="both"/>
    </w:pPr>
  </w:style>
  <w:style w:type="paragraph" w:styleId="NoSpacing">
    <w:name w:val="No Spacing"/>
    <w:uiPriority w:val="1"/>
    <w:qFormat/>
    <w:rsid w:val="002B6CD1"/>
    <w:pPr>
      <w:suppressAutoHyphens/>
    </w:pPr>
    <w:rPr>
      <w:sz w:val="24"/>
      <w:szCs w:val="24"/>
      <w:lang w:val="en-US"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65419F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character" w:styleId="Emphasis">
    <w:name w:val="Emphasis"/>
    <w:basedOn w:val="DefaultParagraphFont"/>
    <w:uiPriority w:val="20"/>
    <w:qFormat/>
    <w:rsid w:val="0065419F"/>
    <w:rPr>
      <w:i/>
      <w:iCs/>
    </w:rPr>
  </w:style>
  <w:style w:type="table" w:styleId="TableGrid">
    <w:name w:val="Table Grid"/>
    <w:basedOn w:val="TableNormal"/>
    <w:uiPriority w:val="59"/>
    <w:unhideWhenUsed/>
    <w:rsid w:val="00655E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6D2"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rsid w:val="002306D2"/>
    <w:pPr>
      <w:keepNext/>
      <w:tabs>
        <w:tab w:val="num" w:pos="0"/>
      </w:tabs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19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306D2"/>
    <w:pPr>
      <w:keepNext/>
      <w:tabs>
        <w:tab w:val="num" w:pos="0"/>
      </w:tabs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306D2"/>
    <w:pPr>
      <w:tabs>
        <w:tab w:val="num" w:pos="0"/>
      </w:tabs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2306D2"/>
    <w:rPr>
      <w:rFonts w:ascii="Wingdings" w:hAnsi="Wingdings"/>
      <w:color w:val="000000"/>
    </w:rPr>
  </w:style>
  <w:style w:type="character" w:customStyle="1" w:styleId="WW8Num3z0">
    <w:name w:val="WW8Num3z0"/>
    <w:rsid w:val="002306D2"/>
    <w:rPr>
      <w:rFonts w:ascii="Wingdings" w:hAnsi="Wingdings"/>
    </w:rPr>
  </w:style>
  <w:style w:type="character" w:customStyle="1" w:styleId="WW8Num4z0">
    <w:name w:val="WW8Num4z0"/>
    <w:rsid w:val="002306D2"/>
    <w:rPr>
      <w:b w:val="0"/>
    </w:rPr>
  </w:style>
  <w:style w:type="character" w:customStyle="1" w:styleId="WW8Num5z0">
    <w:name w:val="WW8Num5z0"/>
    <w:rsid w:val="002306D2"/>
    <w:rPr>
      <w:rFonts w:ascii="Wingdings" w:hAnsi="Wingdings"/>
      <w:color w:val="000000"/>
    </w:rPr>
  </w:style>
  <w:style w:type="character" w:customStyle="1" w:styleId="WW8Num6z0">
    <w:name w:val="WW8Num6z0"/>
    <w:rsid w:val="002306D2"/>
    <w:rPr>
      <w:rFonts w:ascii="Wingdings" w:hAnsi="Wingdings"/>
      <w:color w:val="auto"/>
    </w:rPr>
  </w:style>
  <w:style w:type="character" w:customStyle="1" w:styleId="Absatz-Standardschriftart">
    <w:name w:val="Absatz-Standardschriftart"/>
    <w:rsid w:val="002306D2"/>
  </w:style>
  <w:style w:type="character" w:customStyle="1" w:styleId="WW-Absatz-Standardschriftart">
    <w:name w:val="WW-Absatz-Standardschriftart"/>
    <w:rsid w:val="002306D2"/>
  </w:style>
  <w:style w:type="character" w:customStyle="1" w:styleId="WW8Num1z0">
    <w:name w:val="WW8Num1z0"/>
    <w:rsid w:val="002306D2"/>
    <w:rPr>
      <w:rFonts w:ascii="Wingdings 2" w:hAnsi="Wingdings 2"/>
      <w:color w:val="auto"/>
      <w:sz w:val="22"/>
      <w:szCs w:val="22"/>
    </w:rPr>
  </w:style>
  <w:style w:type="character" w:customStyle="1" w:styleId="WW8Num1z1">
    <w:name w:val="WW8Num1z1"/>
    <w:rsid w:val="002306D2"/>
    <w:rPr>
      <w:rFonts w:ascii="Courier New" w:hAnsi="Courier New" w:cs="Courier New"/>
    </w:rPr>
  </w:style>
  <w:style w:type="character" w:customStyle="1" w:styleId="WW8Num1z2">
    <w:name w:val="WW8Num1z2"/>
    <w:rsid w:val="002306D2"/>
    <w:rPr>
      <w:rFonts w:ascii="Wingdings" w:hAnsi="Wingdings"/>
    </w:rPr>
  </w:style>
  <w:style w:type="character" w:customStyle="1" w:styleId="WW8Num1z3">
    <w:name w:val="WW8Num1z3"/>
    <w:rsid w:val="002306D2"/>
    <w:rPr>
      <w:rFonts w:ascii="Symbol" w:hAnsi="Symbol"/>
    </w:rPr>
  </w:style>
  <w:style w:type="character" w:customStyle="1" w:styleId="WW8Num2z2">
    <w:name w:val="WW8Num2z2"/>
    <w:rsid w:val="002306D2"/>
    <w:rPr>
      <w:rFonts w:ascii="Wingdings" w:hAnsi="Wingdings"/>
    </w:rPr>
  </w:style>
  <w:style w:type="character" w:customStyle="1" w:styleId="WW8Num2z3">
    <w:name w:val="WW8Num2z3"/>
    <w:rsid w:val="002306D2"/>
    <w:rPr>
      <w:rFonts w:ascii="Symbol" w:hAnsi="Symbol"/>
    </w:rPr>
  </w:style>
  <w:style w:type="character" w:customStyle="1" w:styleId="WW8Num2z4">
    <w:name w:val="WW8Num2z4"/>
    <w:rsid w:val="002306D2"/>
    <w:rPr>
      <w:rFonts w:ascii="Courier New" w:hAnsi="Courier New" w:cs="Courier New"/>
    </w:rPr>
  </w:style>
  <w:style w:type="character" w:customStyle="1" w:styleId="WW8Num3z1">
    <w:name w:val="WW8Num3z1"/>
    <w:rsid w:val="002306D2"/>
    <w:rPr>
      <w:rFonts w:ascii="Courier New" w:hAnsi="Courier New" w:cs="Courier New"/>
    </w:rPr>
  </w:style>
  <w:style w:type="character" w:customStyle="1" w:styleId="WW8Num3z3">
    <w:name w:val="WW8Num3z3"/>
    <w:rsid w:val="002306D2"/>
    <w:rPr>
      <w:rFonts w:ascii="Symbol" w:hAnsi="Symbol"/>
    </w:rPr>
  </w:style>
  <w:style w:type="character" w:customStyle="1" w:styleId="WW8Num5z2">
    <w:name w:val="WW8Num5z2"/>
    <w:rsid w:val="002306D2"/>
    <w:rPr>
      <w:rFonts w:ascii="Wingdings" w:hAnsi="Wingdings"/>
    </w:rPr>
  </w:style>
  <w:style w:type="character" w:customStyle="1" w:styleId="WW8Num5z3">
    <w:name w:val="WW8Num5z3"/>
    <w:rsid w:val="002306D2"/>
    <w:rPr>
      <w:rFonts w:ascii="Symbol" w:hAnsi="Symbol"/>
    </w:rPr>
  </w:style>
  <w:style w:type="character" w:customStyle="1" w:styleId="WW8Num5z4">
    <w:name w:val="WW8Num5z4"/>
    <w:rsid w:val="002306D2"/>
    <w:rPr>
      <w:rFonts w:ascii="Courier New" w:hAnsi="Courier New" w:cs="Courier New"/>
    </w:rPr>
  </w:style>
  <w:style w:type="character" w:customStyle="1" w:styleId="WW8Num6z1">
    <w:name w:val="WW8Num6z1"/>
    <w:rsid w:val="002306D2"/>
    <w:rPr>
      <w:rFonts w:ascii="Courier New" w:hAnsi="Courier New" w:cs="Courier New"/>
    </w:rPr>
  </w:style>
  <w:style w:type="character" w:customStyle="1" w:styleId="WW8Num6z2">
    <w:name w:val="WW8Num6z2"/>
    <w:rsid w:val="002306D2"/>
    <w:rPr>
      <w:rFonts w:ascii="Wingdings" w:hAnsi="Wingdings"/>
    </w:rPr>
  </w:style>
  <w:style w:type="character" w:customStyle="1" w:styleId="WW8Num6z3">
    <w:name w:val="WW8Num6z3"/>
    <w:rsid w:val="002306D2"/>
    <w:rPr>
      <w:rFonts w:ascii="Symbol" w:hAnsi="Symbol"/>
    </w:rPr>
  </w:style>
  <w:style w:type="character" w:customStyle="1" w:styleId="WW8Num7z0">
    <w:name w:val="WW8Num7z0"/>
    <w:rsid w:val="002306D2"/>
    <w:rPr>
      <w:rFonts w:ascii="Times New Roman" w:hAnsi="Times New Roman"/>
    </w:rPr>
  </w:style>
  <w:style w:type="character" w:customStyle="1" w:styleId="WW8Num8z0">
    <w:name w:val="WW8Num8z0"/>
    <w:rsid w:val="002306D2"/>
    <w:rPr>
      <w:rFonts w:ascii="Times New Roman" w:hAnsi="Times New Roman"/>
    </w:rPr>
  </w:style>
  <w:style w:type="character" w:customStyle="1" w:styleId="WW8Num9z0">
    <w:name w:val="WW8Num9z0"/>
    <w:rsid w:val="002306D2"/>
    <w:rPr>
      <w:rFonts w:ascii="Wingdings" w:hAnsi="Wingdings"/>
      <w:color w:val="auto"/>
    </w:rPr>
  </w:style>
  <w:style w:type="character" w:customStyle="1" w:styleId="WW8Num9z1">
    <w:name w:val="WW8Num9z1"/>
    <w:rsid w:val="002306D2"/>
    <w:rPr>
      <w:rFonts w:ascii="Courier New" w:hAnsi="Courier New" w:cs="Courier New"/>
    </w:rPr>
  </w:style>
  <w:style w:type="character" w:customStyle="1" w:styleId="WW8Num9z2">
    <w:name w:val="WW8Num9z2"/>
    <w:rsid w:val="002306D2"/>
    <w:rPr>
      <w:rFonts w:ascii="Wingdings" w:hAnsi="Wingdings"/>
    </w:rPr>
  </w:style>
  <w:style w:type="character" w:customStyle="1" w:styleId="WW8Num9z3">
    <w:name w:val="WW8Num9z3"/>
    <w:rsid w:val="002306D2"/>
    <w:rPr>
      <w:rFonts w:ascii="Symbol" w:hAnsi="Symbol"/>
    </w:rPr>
  </w:style>
  <w:style w:type="character" w:customStyle="1" w:styleId="WW8Num10z0">
    <w:name w:val="WW8Num10z0"/>
    <w:rsid w:val="002306D2"/>
    <w:rPr>
      <w:rFonts w:ascii="Wingdings" w:hAnsi="Wingdings"/>
      <w:color w:val="000000"/>
    </w:rPr>
  </w:style>
  <w:style w:type="character" w:customStyle="1" w:styleId="WW8Num10z2">
    <w:name w:val="WW8Num10z2"/>
    <w:rsid w:val="002306D2"/>
    <w:rPr>
      <w:rFonts w:ascii="Wingdings" w:hAnsi="Wingdings"/>
    </w:rPr>
  </w:style>
  <w:style w:type="character" w:customStyle="1" w:styleId="WW8Num10z3">
    <w:name w:val="WW8Num10z3"/>
    <w:rsid w:val="002306D2"/>
    <w:rPr>
      <w:rFonts w:ascii="Symbol" w:hAnsi="Symbol"/>
    </w:rPr>
  </w:style>
  <w:style w:type="character" w:customStyle="1" w:styleId="WW8Num10z4">
    <w:name w:val="WW8Num10z4"/>
    <w:rsid w:val="002306D2"/>
    <w:rPr>
      <w:rFonts w:ascii="Courier New" w:hAnsi="Courier New" w:cs="Courier New"/>
    </w:rPr>
  </w:style>
  <w:style w:type="character" w:customStyle="1" w:styleId="WW8Num11z0">
    <w:name w:val="WW8Num11z0"/>
    <w:rsid w:val="002306D2"/>
    <w:rPr>
      <w:rFonts w:ascii="Wingdings 2" w:hAnsi="Wingdings 2"/>
      <w:sz w:val="22"/>
      <w:szCs w:val="22"/>
    </w:rPr>
  </w:style>
  <w:style w:type="character" w:customStyle="1" w:styleId="WW8Num11z1">
    <w:name w:val="WW8Num11z1"/>
    <w:rsid w:val="002306D2"/>
    <w:rPr>
      <w:rFonts w:ascii="Courier New" w:hAnsi="Courier New" w:cs="Courier New"/>
    </w:rPr>
  </w:style>
  <w:style w:type="character" w:customStyle="1" w:styleId="WW8Num11z2">
    <w:name w:val="WW8Num11z2"/>
    <w:rsid w:val="002306D2"/>
    <w:rPr>
      <w:rFonts w:ascii="Wingdings" w:hAnsi="Wingdings"/>
    </w:rPr>
  </w:style>
  <w:style w:type="character" w:customStyle="1" w:styleId="WW8Num11z3">
    <w:name w:val="WW8Num11z3"/>
    <w:rsid w:val="002306D2"/>
    <w:rPr>
      <w:rFonts w:ascii="Symbol" w:hAnsi="Symbol"/>
    </w:rPr>
  </w:style>
  <w:style w:type="character" w:customStyle="1" w:styleId="WW8Num12z0">
    <w:name w:val="WW8Num12z0"/>
    <w:rsid w:val="002306D2"/>
    <w:rPr>
      <w:rFonts w:ascii="Wingdings" w:hAnsi="Wingdings"/>
    </w:rPr>
  </w:style>
  <w:style w:type="character" w:customStyle="1" w:styleId="WW8Num12z1">
    <w:name w:val="WW8Num12z1"/>
    <w:rsid w:val="002306D2"/>
    <w:rPr>
      <w:rFonts w:ascii="Courier New" w:hAnsi="Courier New" w:cs="Courier New"/>
    </w:rPr>
  </w:style>
  <w:style w:type="character" w:customStyle="1" w:styleId="WW8Num12z3">
    <w:name w:val="WW8Num12z3"/>
    <w:rsid w:val="002306D2"/>
    <w:rPr>
      <w:rFonts w:ascii="Symbol" w:hAnsi="Symbol"/>
    </w:rPr>
  </w:style>
  <w:style w:type="character" w:customStyle="1" w:styleId="WW8Num13z0">
    <w:name w:val="WW8Num13z0"/>
    <w:rsid w:val="002306D2"/>
    <w:rPr>
      <w:rFonts w:ascii="Wingdings" w:hAnsi="Wingdings"/>
      <w:color w:val="000000"/>
    </w:rPr>
  </w:style>
  <w:style w:type="character" w:customStyle="1" w:styleId="WW8Num13z2">
    <w:name w:val="WW8Num13z2"/>
    <w:rsid w:val="002306D2"/>
    <w:rPr>
      <w:rFonts w:ascii="Wingdings" w:hAnsi="Wingdings"/>
    </w:rPr>
  </w:style>
  <w:style w:type="character" w:customStyle="1" w:styleId="WW8Num13z3">
    <w:name w:val="WW8Num13z3"/>
    <w:rsid w:val="002306D2"/>
    <w:rPr>
      <w:rFonts w:ascii="Symbol" w:hAnsi="Symbol"/>
    </w:rPr>
  </w:style>
  <w:style w:type="character" w:customStyle="1" w:styleId="WW8Num13z4">
    <w:name w:val="WW8Num13z4"/>
    <w:rsid w:val="002306D2"/>
    <w:rPr>
      <w:rFonts w:ascii="Courier New" w:hAnsi="Courier New" w:cs="Courier New"/>
    </w:rPr>
  </w:style>
  <w:style w:type="character" w:customStyle="1" w:styleId="WW8Num14z0">
    <w:name w:val="WW8Num14z0"/>
    <w:rsid w:val="002306D2"/>
    <w:rPr>
      <w:rFonts w:ascii="Wingdings" w:hAnsi="Wingdings"/>
    </w:rPr>
  </w:style>
  <w:style w:type="character" w:customStyle="1" w:styleId="WW8Num14z1">
    <w:name w:val="WW8Num14z1"/>
    <w:rsid w:val="002306D2"/>
    <w:rPr>
      <w:rFonts w:ascii="Courier New" w:hAnsi="Courier New" w:cs="Courier New"/>
    </w:rPr>
  </w:style>
  <w:style w:type="character" w:customStyle="1" w:styleId="WW8Num14z3">
    <w:name w:val="WW8Num14z3"/>
    <w:rsid w:val="002306D2"/>
    <w:rPr>
      <w:rFonts w:ascii="Symbol" w:hAnsi="Symbol"/>
    </w:rPr>
  </w:style>
  <w:style w:type="character" w:customStyle="1" w:styleId="WW8Num15z0">
    <w:name w:val="WW8Num15z0"/>
    <w:rsid w:val="002306D2"/>
    <w:rPr>
      <w:rFonts w:ascii="Wingdings" w:hAnsi="Wingdings"/>
    </w:rPr>
  </w:style>
  <w:style w:type="character" w:customStyle="1" w:styleId="WW8Num15z1">
    <w:name w:val="WW8Num15z1"/>
    <w:rsid w:val="002306D2"/>
    <w:rPr>
      <w:rFonts w:ascii="Courier New" w:hAnsi="Courier New" w:cs="Courier New"/>
    </w:rPr>
  </w:style>
  <w:style w:type="character" w:customStyle="1" w:styleId="WW8Num15z3">
    <w:name w:val="WW8Num15z3"/>
    <w:rsid w:val="002306D2"/>
    <w:rPr>
      <w:rFonts w:ascii="Symbol" w:hAnsi="Symbol"/>
    </w:rPr>
  </w:style>
  <w:style w:type="character" w:customStyle="1" w:styleId="WW8Num16z0">
    <w:name w:val="WW8Num16z0"/>
    <w:rsid w:val="002306D2"/>
    <w:rPr>
      <w:rFonts w:ascii="Wingdings" w:hAnsi="Wingdings"/>
    </w:rPr>
  </w:style>
  <w:style w:type="character" w:customStyle="1" w:styleId="WW8Num16z3">
    <w:name w:val="WW8Num16z3"/>
    <w:rsid w:val="002306D2"/>
    <w:rPr>
      <w:rFonts w:ascii="Symbol" w:hAnsi="Symbol"/>
    </w:rPr>
  </w:style>
  <w:style w:type="character" w:customStyle="1" w:styleId="WW8Num16z4">
    <w:name w:val="WW8Num16z4"/>
    <w:rsid w:val="002306D2"/>
    <w:rPr>
      <w:rFonts w:ascii="Courier New" w:hAnsi="Courier New" w:cs="Courier New"/>
    </w:rPr>
  </w:style>
  <w:style w:type="character" w:customStyle="1" w:styleId="WW8Num17z0">
    <w:name w:val="WW8Num17z0"/>
    <w:rsid w:val="002306D2"/>
    <w:rPr>
      <w:rFonts w:ascii="Wingdings" w:hAnsi="Wingdings"/>
    </w:rPr>
  </w:style>
  <w:style w:type="character" w:customStyle="1" w:styleId="WW8Num17z1">
    <w:name w:val="WW8Num17z1"/>
    <w:rsid w:val="002306D2"/>
    <w:rPr>
      <w:rFonts w:ascii="Courier New" w:hAnsi="Courier New" w:cs="Courier New"/>
    </w:rPr>
  </w:style>
  <w:style w:type="character" w:customStyle="1" w:styleId="WW8Num17z3">
    <w:name w:val="WW8Num17z3"/>
    <w:rsid w:val="002306D2"/>
    <w:rPr>
      <w:rFonts w:ascii="Symbol" w:hAnsi="Symbol"/>
    </w:rPr>
  </w:style>
  <w:style w:type="character" w:customStyle="1" w:styleId="WW8Num19z0">
    <w:name w:val="WW8Num19z0"/>
    <w:rsid w:val="002306D2"/>
    <w:rPr>
      <w:rFonts w:ascii="Wingdings" w:hAnsi="Wingdings"/>
      <w:color w:val="000000"/>
    </w:rPr>
  </w:style>
  <w:style w:type="character" w:customStyle="1" w:styleId="WW8Num19z1">
    <w:name w:val="WW8Num19z1"/>
    <w:rsid w:val="002306D2"/>
    <w:rPr>
      <w:rFonts w:ascii="Courier New" w:hAnsi="Courier New" w:cs="Courier New"/>
    </w:rPr>
  </w:style>
  <w:style w:type="character" w:customStyle="1" w:styleId="WW8Num19z2">
    <w:name w:val="WW8Num19z2"/>
    <w:rsid w:val="002306D2"/>
    <w:rPr>
      <w:rFonts w:ascii="Wingdings" w:hAnsi="Wingdings"/>
    </w:rPr>
  </w:style>
  <w:style w:type="character" w:customStyle="1" w:styleId="WW8Num19z3">
    <w:name w:val="WW8Num19z3"/>
    <w:rsid w:val="002306D2"/>
    <w:rPr>
      <w:rFonts w:ascii="Symbol" w:hAnsi="Symbol"/>
    </w:rPr>
  </w:style>
  <w:style w:type="character" w:customStyle="1" w:styleId="WW8Num20z0">
    <w:name w:val="WW8Num20z0"/>
    <w:rsid w:val="002306D2"/>
    <w:rPr>
      <w:rFonts w:ascii="Wingdings" w:hAnsi="Wingdings"/>
    </w:rPr>
  </w:style>
  <w:style w:type="character" w:customStyle="1" w:styleId="WW8Num20z1">
    <w:name w:val="WW8Num20z1"/>
    <w:rsid w:val="002306D2"/>
    <w:rPr>
      <w:rFonts w:ascii="Courier New" w:hAnsi="Courier New" w:cs="Courier New"/>
    </w:rPr>
  </w:style>
  <w:style w:type="character" w:customStyle="1" w:styleId="WW8Num20z3">
    <w:name w:val="WW8Num20z3"/>
    <w:rsid w:val="002306D2"/>
    <w:rPr>
      <w:rFonts w:ascii="Symbol" w:hAnsi="Symbol"/>
    </w:rPr>
  </w:style>
  <w:style w:type="character" w:styleId="Hyperlink">
    <w:name w:val="Hyperlink"/>
    <w:basedOn w:val="DefaultParagraphFont"/>
    <w:semiHidden/>
    <w:rsid w:val="002306D2"/>
    <w:rPr>
      <w:color w:val="0000FF"/>
      <w:u w:val="single"/>
    </w:rPr>
  </w:style>
  <w:style w:type="character" w:styleId="CommentReference">
    <w:name w:val="annotation reference"/>
    <w:basedOn w:val="DefaultParagraphFont"/>
    <w:rsid w:val="002306D2"/>
    <w:rPr>
      <w:sz w:val="16"/>
      <w:szCs w:val="16"/>
    </w:rPr>
  </w:style>
  <w:style w:type="paragraph" w:customStyle="1" w:styleId="Heading">
    <w:name w:val="Heading"/>
    <w:basedOn w:val="Normal"/>
    <w:next w:val="BodyText"/>
    <w:rsid w:val="002306D2"/>
    <w:pPr>
      <w:keepNext/>
      <w:spacing w:before="240" w:after="120"/>
    </w:pPr>
    <w:rPr>
      <w:rFonts w:ascii="Nimbus Sans L" w:eastAsia="DejaVu Sans" w:hAnsi="Nimbus Sans L" w:cs="DejaVu Sans"/>
      <w:sz w:val="28"/>
      <w:szCs w:val="28"/>
    </w:rPr>
  </w:style>
  <w:style w:type="paragraph" w:styleId="BodyText">
    <w:name w:val="Body Text"/>
    <w:basedOn w:val="Normal"/>
    <w:semiHidden/>
    <w:rsid w:val="002306D2"/>
    <w:pPr>
      <w:spacing w:after="120"/>
    </w:pPr>
    <w:rPr>
      <w:sz w:val="20"/>
      <w:szCs w:val="20"/>
    </w:rPr>
  </w:style>
  <w:style w:type="paragraph" w:styleId="List">
    <w:name w:val="List"/>
    <w:basedOn w:val="BodyText"/>
    <w:semiHidden/>
    <w:rsid w:val="002306D2"/>
  </w:style>
  <w:style w:type="paragraph" w:styleId="Caption">
    <w:name w:val="caption"/>
    <w:basedOn w:val="Normal"/>
    <w:qFormat/>
    <w:rsid w:val="002306D2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2306D2"/>
    <w:pPr>
      <w:suppressLineNumbers/>
    </w:pPr>
  </w:style>
  <w:style w:type="paragraph" w:styleId="BodyText2">
    <w:name w:val="Body Text 2"/>
    <w:basedOn w:val="Normal"/>
    <w:rsid w:val="002306D2"/>
    <w:pPr>
      <w:spacing w:after="120" w:line="480" w:lineRule="auto"/>
    </w:pPr>
  </w:style>
  <w:style w:type="paragraph" w:styleId="BodyTextIndent">
    <w:name w:val="Body Text Indent"/>
    <w:basedOn w:val="Normal"/>
    <w:semiHidden/>
    <w:rsid w:val="002306D2"/>
    <w:pPr>
      <w:spacing w:after="120"/>
      <w:ind w:left="360"/>
    </w:pPr>
  </w:style>
  <w:style w:type="paragraph" w:styleId="CommentText">
    <w:name w:val="annotation text"/>
    <w:basedOn w:val="Normal"/>
    <w:rsid w:val="002306D2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2306D2"/>
    <w:rPr>
      <w:b/>
      <w:bCs/>
    </w:rPr>
  </w:style>
  <w:style w:type="paragraph" w:styleId="BalloonText">
    <w:name w:val="Balloon Text"/>
    <w:basedOn w:val="Normal"/>
    <w:rsid w:val="002306D2"/>
    <w:rPr>
      <w:rFonts w:ascii="Tahoma" w:hAnsi="Tahoma" w:cs="Tahoma"/>
      <w:sz w:val="16"/>
      <w:szCs w:val="16"/>
    </w:rPr>
  </w:style>
  <w:style w:type="paragraph" w:customStyle="1" w:styleId="NormalVerdana">
    <w:name w:val="Normal + Verdana"/>
    <w:basedOn w:val="Normal"/>
    <w:rsid w:val="002306D2"/>
    <w:pPr>
      <w:tabs>
        <w:tab w:val="num" w:pos="360"/>
      </w:tabs>
      <w:spacing w:before="80" w:after="80"/>
      <w:jc w:val="both"/>
    </w:pPr>
  </w:style>
  <w:style w:type="paragraph" w:styleId="NoSpacing">
    <w:name w:val="No Spacing"/>
    <w:uiPriority w:val="1"/>
    <w:qFormat/>
    <w:rsid w:val="002B6CD1"/>
    <w:pPr>
      <w:suppressAutoHyphens/>
    </w:pPr>
    <w:rPr>
      <w:sz w:val="24"/>
      <w:szCs w:val="24"/>
      <w:lang w:val="en-US"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65419F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character" w:styleId="Emphasis">
    <w:name w:val="Emphasis"/>
    <w:basedOn w:val="DefaultParagraphFont"/>
    <w:uiPriority w:val="20"/>
    <w:qFormat/>
    <w:rsid w:val="0065419F"/>
    <w:rPr>
      <w:i/>
      <w:iCs/>
    </w:rPr>
  </w:style>
  <w:style w:type="table" w:styleId="TableGrid">
    <w:name w:val="Table Grid"/>
    <w:basedOn w:val="TableNormal"/>
    <w:uiPriority w:val="59"/>
    <w:unhideWhenUsed/>
    <w:rsid w:val="00655E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1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</vt:lpstr>
    </vt:vector>
  </TitlesOfParts>
  <Company>Footwear Design &amp; Development Institute</Company>
  <LinksUpToDate>false</LinksUpToDate>
  <CharactersWithSpaces>3128</CharactersWithSpaces>
  <SharedDoc>false</SharedDoc>
  <HLinks>
    <vt:vector size="12" baseType="variant">
      <vt:variant>
        <vt:i4>5046284</vt:i4>
      </vt:variant>
      <vt:variant>
        <vt:i4>3</vt:i4>
      </vt:variant>
      <vt:variant>
        <vt:i4>0</vt:i4>
      </vt:variant>
      <vt:variant>
        <vt:i4>5</vt:i4>
      </vt:variant>
      <vt:variant>
        <vt:lpwstr>http://www.iitk.ac.in/iistem/</vt:lpwstr>
      </vt:variant>
      <vt:variant>
        <vt:lpwstr/>
      </vt:variant>
      <vt:variant>
        <vt:i4>2097154</vt:i4>
      </vt:variant>
      <vt:variant>
        <vt:i4>0</vt:i4>
      </vt:variant>
      <vt:variant>
        <vt:i4>0</vt:i4>
      </vt:variant>
      <vt:variant>
        <vt:i4>5</vt:i4>
      </vt:variant>
      <vt:variant>
        <vt:lpwstr>mailto:anandtiwari67@yahoo.com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</dc:title>
  <dc:creator>naukri.com</dc:creator>
  <cp:lastModifiedBy>Nikhil</cp:lastModifiedBy>
  <cp:revision>2</cp:revision>
  <cp:lastPrinted>1900-12-31T18:30:00Z</cp:lastPrinted>
  <dcterms:created xsi:type="dcterms:W3CDTF">2024-06-19T04:38:00Z</dcterms:created>
  <dcterms:modified xsi:type="dcterms:W3CDTF">2024-06-19T04:38:00Z</dcterms:modified>
</cp:coreProperties>
</file>